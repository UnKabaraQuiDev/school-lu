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49"/>
        <w:gridCol w:w="2693"/>
        <w:gridCol w:w="2056"/>
        <w:gridCol w:w="1985"/>
      </w:tblGrid>
      <w:tr w:rsidR="00D7568D" w:rsidRPr="009F73E3" w14:paraId="495D72E6" w14:textId="77777777" w:rsidTr="00032111">
        <w:trPr>
          <w:trHeight w:val="1278"/>
          <w:jc w:val="center"/>
        </w:trPr>
        <w:tc>
          <w:tcPr>
            <w:tcW w:w="3549" w:type="dxa"/>
            <w:tcBorders>
              <w:bottom w:val="single" w:sz="4" w:space="0" w:color="auto"/>
              <w:right w:val="nil"/>
            </w:tcBorders>
            <w:vAlign w:val="center"/>
          </w:tcPr>
          <w:p w14:paraId="01C7F9DC" w14:textId="7908D0B0" w:rsidR="00D7568D" w:rsidRPr="009F73E3" w:rsidRDefault="00D7568D" w:rsidP="00D7568D">
            <w:pPr>
              <w:pStyle w:val="Header"/>
              <w:spacing w:after="120"/>
              <w:jc w:val="center"/>
              <w:rPr>
                <w:rFonts w:asciiTheme="minorHAnsi" w:hAnsiTheme="minorHAnsi"/>
                <w:lang w:val="fr-FR"/>
              </w:rPr>
            </w:pPr>
            <w:r w:rsidRPr="00064FC0">
              <w:rPr>
                <w:rFonts w:ascii="Arial" w:hAnsi="Arial" w:cs="Arial"/>
                <w:b/>
                <w:noProof/>
                <w:sz w:val="28"/>
                <w:szCs w:val="28"/>
                <w:lang w:val="lb-LU" w:eastAsia="lb-LU"/>
              </w:rPr>
              <w:drawing>
                <wp:anchor distT="0" distB="0" distL="114300" distR="114300" simplePos="0" relativeHeight="251658240" behindDoc="0" locked="1" layoutInCell="1" allowOverlap="1" wp14:anchorId="66CA604B" wp14:editId="2481F1A5">
                  <wp:simplePos x="0" y="0"/>
                  <wp:positionH relativeFrom="column">
                    <wp:posOffset>96520</wp:posOffset>
                  </wp:positionH>
                  <wp:positionV relativeFrom="line">
                    <wp:posOffset>45085</wp:posOffset>
                  </wp:positionV>
                  <wp:extent cx="1799590" cy="471170"/>
                  <wp:effectExtent l="0" t="0" r="0" b="5080"/>
                  <wp:wrapNone/>
                  <wp:docPr id="4" name="Picture 4" descr="GOUV_MEE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OUV_MEEJ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590" cy="47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34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065726C1" w14:textId="24D94496" w:rsidR="00B016BF" w:rsidRDefault="00D7568D" w:rsidP="00B016BF">
            <w:pPr>
              <w:pStyle w:val="Header"/>
              <w:jc w:val="center"/>
              <w:rPr>
                <w:rFonts w:asciiTheme="minorHAnsi" w:hAnsiTheme="minorHAnsi"/>
                <w:b/>
                <w:sz w:val="28"/>
                <w:szCs w:val="28"/>
                <w:lang w:val="fr-FR"/>
              </w:rPr>
            </w:pPr>
            <w:r w:rsidRPr="00064FC0">
              <w:rPr>
                <w:rFonts w:asciiTheme="minorHAnsi" w:hAnsiTheme="minorHAnsi"/>
                <w:b/>
                <w:sz w:val="28"/>
                <w:szCs w:val="28"/>
                <w:lang w:val="fr-FR"/>
              </w:rPr>
              <w:t>EXAMEN DE FIN D’ÉTUDES SECONDAIRES</w:t>
            </w:r>
            <w:r w:rsidR="004360D0">
              <w:rPr>
                <w:rFonts w:asciiTheme="minorHAnsi" w:hAnsiTheme="minorHAnsi"/>
                <w:b/>
                <w:sz w:val="28"/>
                <w:szCs w:val="28"/>
                <w:lang w:val="fr-FR"/>
              </w:rPr>
              <w:t xml:space="preserve"> CLASSIQUES</w:t>
            </w:r>
          </w:p>
          <w:p w14:paraId="5DE23022" w14:textId="7DE384CF" w:rsidR="00D7568D" w:rsidRPr="00B016BF" w:rsidRDefault="00D7568D" w:rsidP="004360D0">
            <w:pPr>
              <w:pStyle w:val="Header"/>
              <w:jc w:val="center"/>
              <w:rPr>
                <w:rFonts w:asciiTheme="minorHAnsi" w:hAnsiTheme="minorHAnsi"/>
                <w:b/>
                <w:sz w:val="28"/>
                <w:szCs w:val="28"/>
                <w:lang w:val="fr-FR"/>
              </w:rPr>
            </w:pPr>
            <w:r w:rsidRPr="00D7568D">
              <w:rPr>
                <w:rFonts w:asciiTheme="minorHAnsi" w:hAnsiTheme="minorHAnsi"/>
                <w:b/>
                <w:bCs/>
                <w:sz w:val="40"/>
                <w:szCs w:val="40"/>
                <w:lang w:val="fr-FR"/>
              </w:rPr>
              <w:t>201</w:t>
            </w:r>
            <w:r w:rsidR="004360D0">
              <w:rPr>
                <w:rFonts w:asciiTheme="minorHAnsi" w:hAnsiTheme="minorHAnsi"/>
                <w:b/>
                <w:bCs/>
                <w:sz w:val="40"/>
                <w:szCs w:val="40"/>
                <w:lang w:val="fr-FR"/>
              </w:rPr>
              <w:t>9</w:t>
            </w:r>
          </w:p>
        </w:tc>
      </w:tr>
      <w:tr w:rsidR="00E26421" w:rsidRPr="006C54A0" w14:paraId="54CECAFD" w14:textId="77777777" w:rsidTr="00032111">
        <w:trPr>
          <w:jc w:val="center"/>
        </w:trPr>
        <w:tc>
          <w:tcPr>
            <w:tcW w:w="35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0DC6A3" w14:textId="67AC3EDE" w:rsidR="00064FC0" w:rsidRPr="006C54A0" w:rsidRDefault="00526138" w:rsidP="00847AF5">
            <w:pPr>
              <w:tabs>
                <w:tab w:val="left" w:pos="1985"/>
                <w:tab w:val="left" w:pos="5103"/>
                <w:tab w:val="left" w:pos="6521"/>
              </w:tabs>
              <w:jc w:val="center"/>
              <w:rPr>
                <w:rFonts w:asciiTheme="minorHAnsi" w:hAnsiTheme="minorHAnsi"/>
                <w:b/>
                <w:szCs w:val="24"/>
                <w:lang w:val="fr-FR"/>
              </w:rPr>
            </w:pPr>
            <w:r w:rsidRPr="006C54A0">
              <w:rPr>
                <w:rFonts w:asciiTheme="minorHAnsi" w:hAnsiTheme="minorHAnsi"/>
                <w:b/>
                <w:lang w:val="fr-FR"/>
              </w:rPr>
              <w:t>BRANCHE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8A0FF7" w14:textId="157A4F02" w:rsidR="00064FC0" w:rsidRPr="006C54A0" w:rsidRDefault="005D1E08" w:rsidP="00E26421">
            <w:pPr>
              <w:tabs>
                <w:tab w:val="left" w:pos="1985"/>
                <w:tab w:val="left" w:pos="5103"/>
                <w:tab w:val="left" w:pos="6521"/>
              </w:tabs>
              <w:jc w:val="center"/>
              <w:rPr>
                <w:rFonts w:asciiTheme="minorHAnsi" w:hAnsiTheme="minorHAnsi"/>
                <w:b/>
                <w:szCs w:val="24"/>
                <w:lang w:val="fr-FR"/>
              </w:rPr>
            </w:pPr>
            <w:r>
              <w:rPr>
                <w:rFonts w:asciiTheme="minorHAnsi" w:hAnsiTheme="minorHAnsi"/>
                <w:b/>
                <w:lang w:val="fr-FR"/>
              </w:rPr>
              <w:t>SECTION(</w:t>
            </w:r>
            <w:r w:rsidR="00526138" w:rsidRPr="006C54A0">
              <w:rPr>
                <w:rFonts w:asciiTheme="minorHAnsi" w:hAnsiTheme="minorHAnsi"/>
                <w:b/>
                <w:lang w:val="fr-FR"/>
              </w:rPr>
              <w:t>S</w:t>
            </w:r>
            <w:r>
              <w:rPr>
                <w:rFonts w:asciiTheme="minorHAnsi" w:hAnsiTheme="minorHAnsi"/>
                <w:b/>
                <w:lang w:val="fr-FR"/>
              </w:rPr>
              <w:t>)</w:t>
            </w:r>
          </w:p>
        </w:tc>
        <w:tc>
          <w:tcPr>
            <w:tcW w:w="40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934BC6" w14:textId="77E0A236" w:rsidR="00064FC0" w:rsidRPr="006C54A0" w:rsidRDefault="00526138" w:rsidP="006C54A0">
            <w:pPr>
              <w:tabs>
                <w:tab w:val="left" w:pos="1985"/>
                <w:tab w:val="left" w:pos="5103"/>
                <w:tab w:val="left" w:pos="6521"/>
              </w:tabs>
              <w:jc w:val="center"/>
              <w:rPr>
                <w:rFonts w:asciiTheme="minorHAnsi" w:hAnsiTheme="minorHAnsi"/>
                <w:b/>
                <w:szCs w:val="24"/>
                <w:lang w:val="fr-FR"/>
              </w:rPr>
            </w:pPr>
            <w:r w:rsidRPr="006C54A0">
              <w:rPr>
                <w:rFonts w:asciiTheme="minorHAnsi" w:hAnsiTheme="minorHAnsi"/>
                <w:b/>
                <w:szCs w:val="24"/>
                <w:lang w:val="fr-FR"/>
              </w:rPr>
              <w:t xml:space="preserve">ÉPREUVE </w:t>
            </w:r>
            <w:r w:rsidR="006C54A0">
              <w:rPr>
                <w:rFonts w:asciiTheme="minorHAnsi" w:hAnsiTheme="minorHAnsi"/>
                <w:b/>
                <w:szCs w:val="24"/>
                <w:lang w:val="fr-FR"/>
              </w:rPr>
              <w:t>É</w:t>
            </w:r>
            <w:r w:rsidRPr="006C54A0">
              <w:rPr>
                <w:rFonts w:asciiTheme="minorHAnsi" w:hAnsiTheme="minorHAnsi"/>
                <w:b/>
                <w:szCs w:val="24"/>
                <w:lang w:val="fr-FR"/>
              </w:rPr>
              <w:t>CRITE</w:t>
            </w:r>
          </w:p>
        </w:tc>
      </w:tr>
      <w:tr w:rsidR="006E0A63" w:rsidRPr="009F73E3" w14:paraId="27940A3C" w14:textId="77777777" w:rsidTr="00032111">
        <w:trPr>
          <w:trHeight w:hRule="exact" w:val="340"/>
          <w:jc w:val="center"/>
        </w:trPr>
        <w:tc>
          <w:tcPr>
            <w:tcW w:w="3549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5A1039F" w14:textId="7D14B1B7" w:rsidR="000E32BB" w:rsidRDefault="000E32BB" w:rsidP="005D1E08">
            <w:pPr>
              <w:tabs>
                <w:tab w:val="left" w:pos="1985"/>
                <w:tab w:val="left" w:pos="5103"/>
                <w:tab w:val="left" w:pos="6521"/>
              </w:tabs>
              <w:jc w:val="center"/>
              <w:rPr>
                <w:rFonts w:asciiTheme="minorHAnsi" w:hAnsiTheme="minorHAnsi"/>
                <w:b/>
                <w:sz w:val="32"/>
                <w:szCs w:val="32"/>
                <w:lang w:val="fr-FR"/>
              </w:rPr>
            </w:pPr>
            <w:r>
              <w:rPr>
                <w:rFonts w:asciiTheme="minorHAnsi" w:hAnsiTheme="minorHAnsi"/>
                <w:b/>
                <w:sz w:val="32"/>
                <w:szCs w:val="32"/>
                <w:lang w:val="fr-FR"/>
              </w:rPr>
              <w:t>Education artistique III</w:t>
            </w:r>
          </w:p>
          <w:p w14:paraId="1C4E2082" w14:textId="3F22C6E1" w:rsidR="006E0A63" w:rsidRPr="00064FC0" w:rsidRDefault="00030E5F" w:rsidP="005D1E08">
            <w:pPr>
              <w:tabs>
                <w:tab w:val="left" w:pos="1985"/>
                <w:tab w:val="left" w:pos="5103"/>
                <w:tab w:val="left" w:pos="6521"/>
              </w:tabs>
              <w:jc w:val="center"/>
              <w:rPr>
                <w:rFonts w:asciiTheme="minorHAnsi" w:hAnsiTheme="minorHAnsi"/>
                <w:b/>
                <w:sz w:val="32"/>
                <w:szCs w:val="32"/>
                <w:lang w:val="fr-FR"/>
              </w:rPr>
            </w:pPr>
            <w:r w:rsidRPr="00032111">
              <w:rPr>
                <w:rFonts w:asciiTheme="minorHAnsi" w:hAnsiTheme="minorHAnsi"/>
                <w:b/>
                <w:sz w:val="28"/>
                <w:szCs w:val="32"/>
                <w:lang w:val="fr-FR"/>
              </w:rPr>
              <w:t>Histoire de l’art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41D179" w14:textId="02B6BADC" w:rsidR="006E0A63" w:rsidRPr="00064FC0" w:rsidRDefault="00465092" w:rsidP="006C54A0">
            <w:pPr>
              <w:tabs>
                <w:tab w:val="left" w:pos="1985"/>
                <w:tab w:val="left" w:pos="5103"/>
                <w:tab w:val="left" w:pos="6521"/>
              </w:tabs>
              <w:jc w:val="center"/>
              <w:rPr>
                <w:rFonts w:asciiTheme="minorHAnsi" w:hAnsiTheme="minorHAnsi"/>
                <w:b/>
                <w:sz w:val="32"/>
                <w:szCs w:val="32"/>
                <w:lang w:val="fr-FR"/>
              </w:rPr>
            </w:pPr>
            <w:r>
              <w:rPr>
                <w:rFonts w:asciiTheme="minorHAnsi" w:hAnsiTheme="minorHAnsi"/>
                <w:b/>
                <w:sz w:val="32"/>
                <w:szCs w:val="32"/>
                <w:lang w:val="fr-FR"/>
              </w:rPr>
              <w:t>E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8441BB9" w14:textId="21718B8C" w:rsidR="006E0A63" w:rsidRPr="00526138" w:rsidRDefault="006E0A63" w:rsidP="006E0A63">
            <w:pPr>
              <w:tabs>
                <w:tab w:val="left" w:pos="1985"/>
                <w:tab w:val="left" w:pos="5103"/>
                <w:tab w:val="left" w:pos="6521"/>
              </w:tabs>
              <w:jc w:val="left"/>
              <w:rPr>
                <w:rFonts w:asciiTheme="minorHAnsi" w:hAnsiTheme="minorHAnsi"/>
                <w:i/>
                <w:lang w:val="fr-FR"/>
              </w:rPr>
            </w:pPr>
            <w:r w:rsidRPr="009F73E3">
              <w:rPr>
                <w:rFonts w:asciiTheme="minorHAnsi" w:hAnsiTheme="minorHAnsi"/>
                <w:i/>
                <w:lang w:val="fr-FR"/>
              </w:rPr>
              <w:t xml:space="preserve">Durée </w:t>
            </w:r>
            <w:r>
              <w:rPr>
                <w:rFonts w:asciiTheme="minorHAnsi" w:hAnsiTheme="minorHAnsi"/>
                <w:i/>
                <w:lang w:val="fr-FR"/>
              </w:rPr>
              <w:t>de l’</w:t>
            </w:r>
            <w:r w:rsidRPr="009F73E3">
              <w:rPr>
                <w:rFonts w:asciiTheme="minorHAnsi" w:hAnsiTheme="minorHAnsi"/>
                <w:i/>
                <w:lang w:val="fr-FR"/>
              </w:rPr>
              <w:t>épreuve</w:t>
            </w:r>
            <w:r>
              <w:rPr>
                <w:rFonts w:asciiTheme="minorHAnsi" w:hAnsiTheme="minorHAnsi"/>
                <w:i/>
                <w:lang w:val="fr-FR"/>
              </w:rPr>
              <w:t> :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040DFC48" w14:textId="200DF8A7" w:rsidR="006E0A63" w:rsidRPr="00526138" w:rsidRDefault="00032111" w:rsidP="00526138">
            <w:pPr>
              <w:tabs>
                <w:tab w:val="left" w:pos="1985"/>
                <w:tab w:val="left" w:pos="5103"/>
                <w:tab w:val="left" w:pos="6521"/>
              </w:tabs>
              <w:jc w:val="center"/>
              <w:rPr>
                <w:rFonts w:asciiTheme="minorHAnsi" w:hAnsiTheme="minorHAnsi"/>
                <w:i/>
                <w:lang w:val="fr-FR"/>
              </w:rPr>
            </w:pPr>
            <w:r>
              <w:rPr>
                <w:rFonts w:asciiTheme="minorHAnsi" w:hAnsiTheme="minorHAnsi"/>
                <w:i/>
                <w:lang w:val="fr-FR"/>
              </w:rPr>
              <w:t>2 heures</w:t>
            </w:r>
          </w:p>
        </w:tc>
      </w:tr>
      <w:tr w:rsidR="006E0A63" w:rsidRPr="009F73E3" w14:paraId="36211B87" w14:textId="77777777" w:rsidTr="00032111">
        <w:trPr>
          <w:trHeight w:hRule="exact" w:val="340"/>
          <w:jc w:val="center"/>
        </w:trPr>
        <w:tc>
          <w:tcPr>
            <w:tcW w:w="3549" w:type="dxa"/>
            <w:vMerge/>
            <w:tcBorders>
              <w:right w:val="single" w:sz="4" w:space="0" w:color="auto"/>
            </w:tcBorders>
          </w:tcPr>
          <w:p w14:paraId="18106783" w14:textId="77777777" w:rsidR="006E0A63" w:rsidRPr="009F73E3" w:rsidRDefault="006E0A63" w:rsidP="00E26421">
            <w:pPr>
              <w:tabs>
                <w:tab w:val="left" w:pos="1985"/>
                <w:tab w:val="left" w:pos="5103"/>
                <w:tab w:val="left" w:pos="6521"/>
              </w:tabs>
              <w:jc w:val="center"/>
              <w:rPr>
                <w:rFonts w:asciiTheme="minorHAnsi" w:hAnsiTheme="minorHAnsi"/>
                <w:szCs w:val="24"/>
                <w:lang w:val="fr-FR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5FD1AC" w14:textId="77777777" w:rsidR="006E0A63" w:rsidRPr="009F73E3" w:rsidRDefault="006E0A63" w:rsidP="00E26421">
            <w:pPr>
              <w:tabs>
                <w:tab w:val="left" w:pos="1985"/>
                <w:tab w:val="left" w:pos="5103"/>
                <w:tab w:val="left" w:pos="6521"/>
              </w:tabs>
              <w:jc w:val="center"/>
              <w:rPr>
                <w:rFonts w:asciiTheme="minorHAnsi" w:hAnsiTheme="minorHAnsi"/>
                <w:szCs w:val="24"/>
                <w:lang w:val="fr-FR"/>
              </w:rPr>
            </w:pP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741562" w14:textId="35385D7A" w:rsidR="006E0A63" w:rsidRPr="005D1E08" w:rsidRDefault="006E0A63" w:rsidP="006E0A63">
            <w:pPr>
              <w:tabs>
                <w:tab w:val="left" w:pos="1985"/>
                <w:tab w:val="left" w:pos="5103"/>
                <w:tab w:val="left" w:pos="6521"/>
              </w:tabs>
              <w:jc w:val="left"/>
              <w:rPr>
                <w:rFonts w:asciiTheme="minorHAnsi" w:hAnsiTheme="minorHAnsi"/>
                <w:i/>
                <w:szCs w:val="24"/>
                <w:lang w:val="fr-FR"/>
              </w:rPr>
            </w:pPr>
            <w:r>
              <w:rPr>
                <w:rFonts w:asciiTheme="minorHAnsi" w:hAnsiTheme="minorHAnsi"/>
                <w:i/>
                <w:szCs w:val="24"/>
                <w:lang w:val="fr-FR"/>
              </w:rPr>
              <w:t>Date de l’épreuve :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EFB9F75" w14:textId="58396D8E" w:rsidR="006E0A63" w:rsidRPr="005D1E08" w:rsidRDefault="00032111" w:rsidP="00032111">
            <w:pPr>
              <w:tabs>
                <w:tab w:val="left" w:pos="1985"/>
                <w:tab w:val="left" w:pos="5103"/>
                <w:tab w:val="left" w:pos="6521"/>
              </w:tabs>
              <w:ind w:left="-311" w:right="-176"/>
              <w:jc w:val="center"/>
              <w:rPr>
                <w:rFonts w:asciiTheme="minorHAnsi" w:hAnsiTheme="minorHAnsi"/>
                <w:i/>
                <w:szCs w:val="24"/>
                <w:lang w:val="fr-FR"/>
              </w:rPr>
            </w:pPr>
            <w:r>
              <w:rPr>
                <w:rFonts w:asciiTheme="minorHAnsi" w:hAnsiTheme="minorHAnsi"/>
                <w:i/>
                <w:szCs w:val="24"/>
                <w:lang w:val="fr-FR"/>
              </w:rPr>
              <w:t>18 septembre 2019</w:t>
            </w:r>
          </w:p>
        </w:tc>
      </w:tr>
    </w:tbl>
    <w:p w14:paraId="75917FAD" w14:textId="4D26CFEB" w:rsidR="00F51D02" w:rsidRDefault="00F51D02"/>
    <w:p w14:paraId="51F6BF90" w14:textId="7799C4C2" w:rsidR="00465092" w:rsidRPr="00CC0918" w:rsidRDefault="00465092" w:rsidP="00AC667E">
      <w:pPr>
        <w:widowControl w:val="0"/>
        <w:numPr>
          <w:ilvl w:val="0"/>
          <w:numId w:val="43"/>
        </w:numPr>
        <w:tabs>
          <w:tab w:val="left" w:pos="142"/>
          <w:tab w:val="left" w:pos="720"/>
        </w:tabs>
        <w:autoSpaceDE w:val="0"/>
        <w:autoSpaceDN w:val="0"/>
        <w:adjustRightInd w:val="0"/>
        <w:ind w:hanging="1004"/>
        <w:jc w:val="left"/>
        <w:rPr>
          <w:rFonts w:asciiTheme="minorHAnsi" w:hAnsiTheme="minorHAnsi" w:cs="Arial"/>
          <w:b/>
          <w:bCs/>
          <w:color w:val="000000"/>
          <w:szCs w:val="24"/>
          <w:lang w:val="en-US"/>
        </w:rPr>
      </w:pPr>
      <w:r w:rsidRPr="00CC0918">
        <w:rPr>
          <w:rFonts w:asciiTheme="minorHAnsi" w:hAnsiTheme="minorHAnsi" w:cs="Arial"/>
          <w:b/>
          <w:bCs/>
          <w:color w:val="000000"/>
          <w:szCs w:val="24"/>
          <w:lang w:val="en-US"/>
        </w:rPr>
        <w:t>Definitionen</w:t>
      </w:r>
      <w:r w:rsidR="00591F95">
        <w:rPr>
          <w:rFonts w:asciiTheme="minorHAnsi" w:hAnsiTheme="minorHAnsi" w:cs="Arial"/>
          <w:b/>
          <w:bCs/>
          <w:color w:val="000000"/>
          <w:szCs w:val="24"/>
          <w:lang w:val="en-US"/>
        </w:rPr>
        <w:t xml:space="preserve"> (10P.)</w:t>
      </w:r>
      <w:bookmarkStart w:id="0" w:name="_GoBack"/>
      <w:bookmarkEnd w:id="0"/>
    </w:p>
    <w:p w14:paraId="021FC937" w14:textId="77777777" w:rsidR="00465092" w:rsidRPr="00CC0918" w:rsidRDefault="00465092" w:rsidP="00465092">
      <w:pPr>
        <w:widowControl w:val="0"/>
        <w:tabs>
          <w:tab w:val="left" w:pos="720"/>
        </w:tabs>
        <w:autoSpaceDE w:val="0"/>
        <w:autoSpaceDN w:val="0"/>
        <w:adjustRightInd w:val="0"/>
        <w:jc w:val="left"/>
        <w:rPr>
          <w:rFonts w:asciiTheme="minorHAnsi" w:hAnsiTheme="minorHAnsi" w:cs="Arial"/>
          <w:color w:val="000000"/>
          <w:szCs w:val="24"/>
          <w:lang w:val="en-US"/>
        </w:rPr>
      </w:pPr>
    </w:p>
    <w:p w14:paraId="0F27F646" w14:textId="1B19BE97" w:rsidR="00681AA4" w:rsidRPr="00681AA4" w:rsidRDefault="00681AA4" w:rsidP="00AC667E">
      <w:pPr>
        <w:pStyle w:val="ListParagraph"/>
        <w:widowControl w:val="0"/>
        <w:numPr>
          <w:ilvl w:val="1"/>
          <w:numId w:val="49"/>
        </w:numPr>
        <w:autoSpaceDE w:val="0"/>
        <w:autoSpaceDN w:val="0"/>
        <w:adjustRightInd w:val="0"/>
        <w:spacing w:line="276" w:lineRule="auto"/>
        <w:jc w:val="left"/>
        <w:rPr>
          <w:rFonts w:asciiTheme="minorHAnsi" w:hAnsiTheme="minorHAnsi" w:cs="Arial"/>
          <w:color w:val="000000"/>
          <w:szCs w:val="24"/>
          <w:lang w:val="en-US"/>
        </w:rPr>
      </w:pPr>
      <w:r w:rsidRPr="00681AA4">
        <w:rPr>
          <w:rFonts w:ascii="Arial" w:hAnsi="Arial" w:cs="Arial"/>
          <w:lang w:val="fr-CH"/>
        </w:rPr>
        <w:t xml:space="preserve">Combine Painting </w:t>
      </w:r>
    </w:p>
    <w:p w14:paraId="15BEAAE0" w14:textId="0B1F859E" w:rsidR="00465092" w:rsidRPr="00591F95" w:rsidRDefault="00591F95" w:rsidP="00AC667E">
      <w:pPr>
        <w:pStyle w:val="ListParagraph"/>
        <w:widowControl w:val="0"/>
        <w:numPr>
          <w:ilvl w:val="1"/>
          <w:numId w:val="49"/>
        </w:numPr>
        <w:autoSpaceDE w:val="0"/>
        <w:autoSpaceDN w:val="0"/>
        <w:adjustRightInd w:val="0"/>
        <w:spacing w:line="276" w:lineRule="auto"/>
        <w:jc w:val="left"/>
        <w:rPr>
          <w:rFonts w:asciiTheme="minorHAnsi" w:hAnsiTheme="minorHAnsi" w:cs="Arial"/>
          <w:color w:val="000000"/>
          <w:szCs w:val="24"/>
          <w:lang w:val="en-US"/>
        </w:rPr>
      </w:pPr>
      <w:r w:rsidRPr="00591F95">
        <w:rPr>
          <w:rFonts w:ascii="Arial" w:hAnsi="Arial" w:cs="Arial"/>
          <w:lang w:val="fr-CH"/>
        </w:rPr>
        <w:t xml:space="preserve">Wiener Aktionismus </w:t>
      </w:r>
      <w:r w:rsidRPr="00591F95">
        <w:rPr>
          <w:rFonts w:ascii="Arial" w:hAnsi="Arial" w:cs="Arial"/>
          <w:lang w:val="fr-CH"/>
        </w:rPr>
        <w:br/>
      </w:r>
    </w:p>
    <w:p w14:paraId="4EAE0BB8" w14:textId="15400C72" w:rsidR="00465092" w:rsidRPr="00CC0918" w:rsidRDefault="00465092" w:rsidP="00AC667E">
      <w:pPr>
        <w:widowControl w:val="0"/>
        <w:numPr>
          <w:ilvl w:val="0"/>
          <w:numId w:val="45"/>
        </w:numPr>
        <w:tabs>
          <w:tab w:val="left" w:pos="142"/>
          <w:tab w:val="left" w:pos="720"/>
        </w:tabs>
        <w:autoSpaceDE w:val="0"/>
        <w:autoSpaceDN w:val="0"/>
        <w:adjustRightInd w:val="0"/>
        <w:ind w:hanging="1004"/>
        <w:jc w:val="left"/>
        <w:rPr>
          <w:rFonts w:asciiTheme="minorHAnsi" w:hAnsiTheme="minorHAnsi" w:cs="Arial"/>
          <w:b/>
          <w:bCs/>
          <w:color w:val="000000"/>
          <w:szCs w:val="24"/>
          <w:lang w:val="en-US"/>
        </w:rPr>
      </w:pPr>
      <w:r w:rsidRPr="00CC0918">
        <w:rPr>
          <w:rFonts w:asciiTheme="minorHAnsi" w:hAnsiTheme="minorHAnsi" w:cs="Arial"/>
          <w:b/>
          <w:bCs/>
          <w:color w:val="000000"/>
          <w:szCs w:val="24"/>
          <w:lang w:val="en-US"/>
        </w:rPr>
        <w:t>Werk im Kontext  (20P.)</w:t>
      </w:r>
    </w:p>
    <w:p w14:paraId="06048277" w14:textId="34157A67" w:rsidR="00465092" w:rsidRPr="00CC0918" w:rsidRDefault="00681AA4" w:rsidP="00465092">
      <w:pPr>
        <w:widowControl w:val="0"/>
        <w:tabs>
          <w:tab w:val="left" w:pos="720"/>
        </w:tabs>
        <w:autoSpaceDE w:val="0"/>
        <w:autoSpaceDN w:val="0"/>
        <w:adjustRightInd w:val="0"/>
        <w:jc w:val="left"/>
        <w:rPr>
          <w:rFonts w:asciiTheme="minorHAnsi" w:hAnsiTheme="minorHAnsi" w:cs="Arial"/>
          <w:b/>
          <w:bCs/>
          <w:color w:val="000000"/>
          <w:szCs w:val="24"/>
          <w:lang w:val="en-US"/>
        </w:rPr>
      </w:pPr>
      <w:r>
        <w:rPr>
          <w:rFonts w:ascii="Arial" w:hAnsi="Arial" w:cs="Arial"/>
          <w:noProof/>
          <w:szCs w:val="24"/>
          <w:lang w:val="lb-LU" w:eastAsia="lb-LU"/>
        </w:rPr>
        <w:drawing>
          <wp:anchor distT="0" distB="0" distL="114300" distR="114300" simplePos="0" relativeHeight="251682816" behindDoc="0" locked="0" layoutInCell="1" allowOverlap="1" wp14:anchorId="7593ECC4" wp14:editId="4BB4CF9D">
            <wp:simplePos x="0" y="0"/>
            <wp:positionH relativeFrom="column">
              <wp:posOffset>3446145</wp:posOffset>
            </wp:positionH>
            <wp:positionV relativeFrom="paragraph">
              <wp:posOffset>158750</wp:posOffset>
            </wp:positionV>
            <wp:extent cx="2667000" cy="1905000"/>
            <wp:effectExtent l="0" t="0" r="0" b="0"/>
            <wp:wrapSquare wrapText="bothSides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4566F" w14:textId="74E1D101" w:rsidR="00372F1E" w:rsidRPr="00372F1E" w:rsidRDefault="00372F1E" w:rsidP="00AC667E">
      <w:pPr>
        <w:widowControl w:val="0"/>
        <w:autoSpaceDE w:val="0"/>
        <w:autoSpaceDN w:val="0"/>
        <w:adjustRightInd w:val="0"/>
        <w:ind w:left="142"/>
        <w:jc w:val="left"/>
        <w:rPr>
          <w:rFonts w:asciiTheme="minorHAnsi" w:hAnsiTheme="minorHAnsi" w:cs="Arial"/>
          <w:i/>
          <w:color w:val="000000"/>
          <w:szCs w:val="24"/>
          <w:lang w:val="en-US"/>
        </w:rPr>
      </w:pPr>
      <w:r w:rsidRPr="00372F1E">
        <w:rPr>
          <w:rFonts w:asciiTheme="minorHAnsi" w:hAnsiTheme="minorHAnsi" w:cs="Arial"/>
          <w:i/>
          <w:color w:val="000000"/>
          <w:szCs w:val="24"/>
          <w:lang w:val="en-US"/>
        </w:rPr>
        <w:t>“Ich bin kein abstrakter, sondern ein darstellender und realistischer Maler.“ Yves</w:t>
      </w:r>
      <w:r w:rsidR="00AC667E">
        <w:rPr>
          <w:rFonts w:asciiTheme="minorHAnsi" w:hAnsiTheme="minorHAnsi" w:cs="Arial"/>
          <w:i/>
          <w:color w:val="000000"/>
          <w:szCs w:val="24"/>
          <w:lang w:val="en-US"/>
        </w:rPr>
        <w:t xml:space="preserve"> </w:t>
      </w:r>
      <w:r w:rsidRPr="00372F1E">
        <w:rPr>
          <w:rFonts w:asciiTheme="minorHAnsi" w:hAnsiTheme="minorHAnsi" w:cs="Arial"/>
          <w:i/>
          <w:color w:val="000000"/>
          <w:szCs w:val="24"/>
          <w:lang w:val="en-US"/>
        </w:rPr>
        <w:t xml:space="preserve">Klein. </w:t>
      </w:r>
    </w:p>
    <w:p w14:paraId="5B529516" w14:textId="77777777" w:rsidR="00591F95" w:rsidRDefault="00591F95" w:rsidP="00AC667E">
      <w:pPr>
        <w:widowControl w:val="0"/>
        <w:autoSpaceDE w:val="0"/>
        <w:autoSpaceDN w:val="0"/>
        <w:adjustRightInd w:val="0"/>
        <w:ind w:left="142"/>
        <w:jc w:val="left"/>
        <w:rPr>
          <w:rFonts w:asciiTheme="minorHAnsi" w:hAnsiTheme="minorHAnsi" w:cs="Arial"/>
          <w:color w:val="000000"/>
          <w:szCs w:val="24"/>
          <w:lang w:val="en-US"/>
        </w:rPr>
      </w:pPr>
    </w:p>
    <w:p w14:paraId="08FC0B0B" w14:textId="0E0240A1" w:rsidR="00465092" w:rsidRPr="00CC0918" w:rsidRDefault="00465092" w:rsidP="00AC667E">
      <w:pPr>
        <w:widowControl w:val="0"/>
        <w:autoSpaceDE w:val="0"/>
        <w:autoSpaceDN w:val="0"/>
        <w:adjustRightInd w:val="0"/>
        <w:ind w:left="142"/>
        <w:jc w:val="left"/>
        <w:rPr>
          <w:rFonts w:asciiTheme="minorHAnsi" w:hAnsiTheme="minorHAnsi" w:cs="Arial"/>
          <w:color w:val="000000"/>
          <w:szCs w:val="24"/>
          <w:lang w:val="en-US"/>
        </w:rPr>
      </w:pPr>
      <w:r w:rsidRPr="00CC0918">
        <w:rPr>
          <w:rFonts w:asciiTheme="minorHAnsi" w:hAnsiTheme="minorHAnsi" w:cs="Arial"/>
          <w:color w:val="000000"/>
          <w:szCs w:val="24"/>
          <w:lang w:val="en-US"/>
        </w:rPr>
        <w:t xml:space="preserve">Indem Sie den kunsthistorischen Kontext </w:t>
      </w:r>
      <w:r w:rsidR="00591F95">
        <w:rPr>
          <w:rFonts w:asciiTheme="minorHAnsi" w:hAnsiTheme="minorHAnsi" w:cs="Arial"/>
          <w:color w:val="000000"/>
          <w:szCs w:val="24"/>
          <w:lang w:val="en-US"/>
        </w:rPr>
        <w:t>von Yves Kleins</w:t>
      </w:r>
      <w:r w:rsidRPr="00CC0918">
        <w:rPr>
          <w:rFonts w:asciiTheme="minorHAnsi" w:hAnsiTheme="minorHAnsi" w:cs="Arial"/>
          <w:color w:val="000000"/>
          <w:szCs w:val="24"/>
          <w:lang w:val="en-US"/>
        </w:rPr>
        <w:t xml:space="preserve"> Arbeiten erläutern, </w:t>
      </w:r>
      <w:r w:rsidR="00591F95">
        <w:rPr>
          <w:rFonts w:asciiTheme="minorHAnsi" w:hAnsiTheme="minorHAnsi" w:cs="Arial"/>
          <w:color w:val="000000"/>
          <w:szCs w:val="24"/>
          <w:lang w:val="en-US"/>
        </w:rPr>
        <w:t>nehmen Sie Bezug zu dieser Aussage.</w:t>
      </w:r>
    </w:p>
    <w:p w14:paraId="48404BBC" w14:textId="77777777" w:rsidR="00465092" w:rsidRPr="00CC0918" w:rsidRDefault="00465092" w:rsidP="00465092">
      <w:pPr>
        <w:widowControl w:val="0"/>
        <w:autoSpaceDE w:val="0"/>
        <w:autoSpaceDN w:val="0"/>
        <w:adjustRightInd w:val="0"/>
        <w:ind w:left="360"/>
        <w:jc w:val="left"/>
        <w:rPr>
          <w:rFonts w:asciiTheme="minorHAnsi" w:hAnsiTheme="minorHAnsi" w:cs="Arial"/>
          <w:color w:val="000000"/>
          <w:szCs w:val="24"/>
          <w:lang w:val="en-US"/>
        </w:rPr>
      </w:pPr>
    </w:p>
    <w:p w14:paraId="3D4633C1" w14:textId="77777777" w:rsidR="00465092" w:rsidRPr="00CC0918" w:rsidRDefault="00465092" w:rsidP="00465092">
      <w:pPr>
        <w:widowControl w:val="0"/>
        <w:autoSpaceDE w:val="0"/>
        <w:autoSpaceDN w:val="0"/>
        <w:adjustRightInd w:val="0"/>
        <w:ind w:left="360"/>
        <w:jc w:val="left"/>
        <w:rPr>
          <w:rFonts w:asciiTheme="minorHAnsi" w:hAnsiTheme="minorHAnsi" w:cs="Arial"/>
          <w:color w:val="000000"/>
          <w:szCs w:val="24"/>
          <w:lang w:val="en-US"/>
        </w:rPr>
      </w:pPr>
    </w:p>
    <w:p w14:paraId="728DAA6D" w14:textId="77777777" w:rsidR="00AC667E" w:rsidRDefault="00AC667E" w:rsidP="00465092">
      <w:pPr>
        <w:widowControl w:val="0"/>
        <w:autoSpaceDE w:val="0"/>
        <w:autoSpaceDN w:val="0"/>
        <w:adjustRightInd w:val="0"/>
        <w:ind w:left="360"/>
        <w:jc w:val="left"/>
        <w:rPr>
          <w:rFonts w:asciiTheme="minorHAnsi" w:hAnsiTheme="minorHAnsi" w:cs="Arial"/>
          <w:b/>
          <w:color w:val="000000"/>
          <w:szCs w:val="24"/>
          <w:lang w:val="en-US"/>
        </w:rPr>
      </w:pPr>
    </w:p>
    <w:p w14:paraId="493C4B01" w14:textId="569BDA60" w:rsidR="00465092" w:rsidRPr="00AC667E" w:rsidRDefault="00591F95" w:rsidP="00465092">
      <w:pPr>
        <w:widowControl w:val="0"/>
        <w:autoSpaceDE w:val="0"/>
        <w:autoSpaceDN w:val="0"/>
        <w:adjustRightInd w:val="0"/>
        <w:ind w:left="360"/>
        <w:jc w:val="left"/>
        <w:rPr>
          <w:rFonts w:asciiTheme="minorHAnsi" w:hAnsiTheme="minorHAnsi" w:cs="Arial"/>
          <w:color w:val="000000"/>
          <w:szCs w:val="24"/>
          <w:lang w:val="en-US"/>
        </w:rPr>
      </w:pPr>
      <w:r w:rsidRPr="00AC667E">
        <w:rPr>
          <w:rFonts w:asciiTheme="minorHAnsi" w:hAnsiTheme="minorHAnsi" w:cs="Arial"/>
          <w:b/>
          <w:color w:val="000000"/>
          <w:szCs w:val="24"/>
          <w:lang w:val="en-US"/>
        </w:rPr>
        <w:t xml:space="preserve"> Yves Klein</w:t>
      </w:r>
      <w:r w:rsidRPr="00AC667E">
        <w:rPr>
          <w:rFonts w:asciiTheme="minorHAnsi" w:hAnsiTheme="minorHAnsi" w:cs="Arial"/>
          <w:color w:val="000000"/>
          <w:szCs w:val="24"/>
          <w:lang w:val="en-US"/>
        </w:rPr>
        <w:t>,  Anthropometry Perfomance, 1960</w:t>
      </w:r>
    </w:p>
    <w:p w14:paraId="39F89E62" w14:textId="77777777" w:rsidR="00465092" w:rsidRDefault="00465092" w:rsidP="00465092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jc w:val="left"/>
        <w:rPr>
          <w:rFonts w:asciiTheme="minorHAnsi" w:hAnsiTheme="minorHAnsi"/>
          <w:color w:val="000000"/>
          <w:szCs w:val="24"/>
          <w:lang w:val="en-US"/>
        </w:rPr>
      </w:pPr>
    </w:p>
    <w:p w14:paraId="3FD0031F" w14:textId="77777777" w:rsidR="00AC667E" w:rsidRPr="00CC0918" w:rsidRDefault="00AC667E" w:rsidP="00465092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jc w:val="left"/>
        <w:rPr>
          <w:rFonts w:asciiTheme="minorHAnsi" w:hAnsiTheme="minorHAnsi" w:cs="Arial"/>
          <w:b/>
          <w:bCs/>
          <w:color w:val="000000"/>
          <w:szCs w:val="24"/>
          <w:lang w:val="en-US"/>
        </w:rPr>
      </w:pPr>
    </w:p>
    <w:p w14:paraId="40FE1919" w14:textId="39CB144A" w:rsidR="00465092" w:rsidRPr="00CC0918" w:rsidRDefault="00465092" w:rsidP="00AC667E">
      <w:pPr>
        <w:pStyle w:val="ListParagraph"/>
        <w:widowControl w:val="0"/>
        <w:numPr>
          <w:ilvl w:val="0"/>
          <w:numId w:val="47"/>
        </w:numPr>
        <w:tabs>
          <w:tab w:val="left" w:pos="284"/>
          <w:tab w:val="left" w:pos="360"/>
        </w:tabs>
        <w:autoSpaceDE w:val="0"/>
        <w:autoSpaceDN w:val="0"/>
        <w:adjustRightInd w:val="0"/>
        <w:ind w:left="142" w:hanging="426"/>
        <w:jc w:val="left"/>
        <w:rPr>
          <w:rFonts w:asciiTheme="minorHAnsi" w:hAnsiTheme="minorHAnsi" w:cs="Arial"/>
          <w:b/>
          <w:bCs/>
          <w:color w:val="000000"/>
          <w:szCs w:val="24"/>
          <w:lang w:val="en-US"/>
        </w:rPr>
      </w:pPr>
      <w:r w:rsidRPr="00CC0918">
        <w:rPr>
          <w:rFonts w:asciiTheme="minorHAnsi" w:hAnsiTheme="minorHAnsi" w:cs="Arial"/>
          <w:b/>
          <w:bCs/>
          <w:color w:val="000000"/>
          <w:szCs w:val="24"/>
          <w:lang w:val="en-US"/>
        </w:rPr>
        <w:t>Vergleichende Analyse / Dissertation (30P.)</w:t>
      </w:r>
    </w:p>
    <w:p w14:paraId="6F15A946" w14:textId="77777777" w:rsidR="00465092" w:rsidRPr="00CC0918" w:rsidRDefault="00465092" w:rsidP="00465092">
      <w:pPr>
        <w:widowControl w:val="0"/>
        <w:autoSpaceDE w:val="0"/>
        <w:autoSpaceDN w:val="0"/>
        <w:adjustRightInd w:val="0"/>
        <w:ind w:left="360"/>
        <w:jc w:val="left"/>
        <w:rPr>
          <w:rFonts w:asciiTheme="minorHAnsi" w:hAnsiTheme="minorHAnsi" w:cs="Arial"/>
          <w:b/>
          <w:bCs/>
          <w:color w:val="000000"/>
          <w:szCs w:val="24"/>
          <w:lang w:val="en-US"/>
        </w:rPr>
      </w:pPr>
    </w:p>
    <w:p w14:paraId="2D0BD06D" w14:textId="77777777" w:rsidR="00465092" w:rsidRPr="00CC0918" w:rsidRDefault="00465092" w:rsidP="00AC667E">
      <w:pPr>
        <w:widowControl w:val="0"/>
        <w:autoSpaceDE w:val="0"/>
        <w:autoSpaceDN w:val="0"/>
        <w:adjustRightInd w:val="0"/>
        <w:ind w:left="360" w:hanging="218"/>
        <w:jc w:val="left"/>
        <w:rPr>
          <w:rFonts w:asciiTheme="minorHAnsi" w:hAnsiTheme="minorHAnsi" w:cs="Arial"/>
          <w:b/>
          <w:bCs/>
          <w:color w:val="000000"/>
          <w:szCs w:val="24"/>
          <w:lang w:val="en-US"/>
        </w:rPr>
      </w:pPr>
      <w:r w:rsidRPr="00CC0918">
        <w:rPr>
          <w:rFonts w:asciiTheme="minorHAnsi" w:hAnsiTheme="minorHAnsi" w:cs="Arial"/>
          <w:b/>
          <w:bCs/>
          <w:color w:val="000000"/>
          <w:szCs w:val="24"/>
          <w:lang w:val="en-US"/>
        </w:rPr>
        <w:t>Die Beziehung des Künstlers zur Natur</w:t>
      </w:r>
    </w:p>
    <w:p w14:paraId="3947B1F3" w14:textId="77777777" w:rsidR="00465092" w:rsidRPr="00CC0918" w:rsidRDefault="00465092" w:rsidP="00AC667E">
      <w:pPr>
        <w:widowControl w:val="0"/>
        <w:autoSpaceDE w:val="0"/>
        <w:autoSpaceDN w:val="0"/>
        <w:adjustRightInd w:val="0"/>
        <w:ind w:left="360" w:hanging="218"/>
        <w:jc w:val="left"/>
        <w:rPr>
          <w:rFonts w:asciiTheme="minorHAnsi" w:hAnsiTheme="minorHAnsi" w:cs="Arial"/>
          <w:b/>
          <w:bCs/>
          <w:color w:val="000000"/>
          <w:szCs w:val="24"/>
          <w:lang w:val="en-US"/>
        </w:rPr>
      </w:pPr>
    </w:p>
    <w:tbl>
      <w:tblPr>
        <w:tblpPr w:leftFromText="180" w:rightFromText="180" w:vertAnchor="page" w:horzAnchor="page" w:tblpX="1090" w:tblpY="14045"/>
        <w:tblW w:w="10270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628"/>
        <w:gridCol w:w="2500"/>
        <w:gridCol w:w="4142"/>
      </w:tblGrid>
      <w:tr w:rsidR="00681AA4" w:rsidRPr="00CC0918" w14:paraId="1A0EA601" w14:textId="77777777" w:rsidTr="00681AA4">
        <w:trPr>
          <w:trHeight w:val="1642"/>
        </w:trPr>
        <w:tc>
          <w:tcPr>
            <w:tcW w:w="3628" w:type="dxa"/>
            <w:tcMar>
              <w:top w:w="100" w:type="nil"/>
              <w:left w:w="100" w:type="nil"/>
              <w:bottom w:w="100" w:type="nil"/>
              <w:right w:w="100" w:type="nil"/>
            </w:tcMar>
            <w:vAlign w:val="center"/>
          </w:tcPr>
          <w:p w14:paraId="7B56F3C9" w14:textId="77777777" w:rsidR="00681AA4" w:rsidRPr="00CC0918" w:rsidRDefault="00681AA4" w:rsidP="00AC667E">
            <w:pPr>
              <w:widowControl w:val="0"/>
              <w:autoSpaceDE w:val="0"/>
              <w:autoSpaceDN w:val="0"/>
              <w:adjustRightInd w:val="0"/>
              <w:ind w:left="360" w:hanging="218"/>
              <w:jc w:val="center"/>
              <w:rPr>
                <w:rFonts w:asciiTheme="minorHAnsi" w:hAnsiTheme="minorHAnsi" w:cs="Arial"/>
                <w:b/>
                <w:bCs/>
                <w:color w:val="000000"/>
                <w:szCs w:val="24"/>
                <w:lang w:val="en-US"/>
              </w:rPr>
            </w:pPr>
            <w:r w:rsidRPr="00CC0918">
              <w:rPr>
                <w:rFonts w:asciiTheme="minorHAnsi" w:hAnsiTheme="minorHAnsi" w:cs="Arial"/>
                <w:b/>
                <w:bCs/>
                <w:color w:val="000000"/>
                <w:szCs w:val="24"/>
                <w:lang w:val="en-US"/>
              </w:rPr>
              <w:t>Max Ernst,</w:t>
            </w:r>
          </w:p>
          <w:p w14:paraId="51D355E3" w14:textId="77777777" w:rsidR="00681AA4" w:rsidRPr="00CC0918" w:rsidRDefault="00681AA4" w:rsidP="00AC667E">
            <w:pPr>
              <w:widowControl w:val="0"/>
              <w:autoSpaceDE w:val="0"/>
              <w:autoSpaceDN w:val="0"/>
              <w:adjustRightInd w:val="0"/>
              <w:ind w:hanging="218"/>
              <w:jc w:val="center"/>
              <w:rPr>
                <w:rFonts w:asciiTheme="minorHAnsi" w:hAnsiTheme="minorHAnsi" w:cs="Helvetica"/>
                <w:kern w:val="1"/>
                <w:szCs w:val="24"/>
                <w:lang w:val="en-US"/>
              </w:rPr>
            </w:pPr>
            <w:r w:rsidRPr="00CC0918">
              <w:rPr>
                <w:rFonts w:asciiTheme="minorHAnsi" w:hAnsiTheme="minorHAnsi" w:cs="Arial"/>
                <w:color w:val="000000"/>
                <w:szCs w:val="24"/>
                <w:lang w:val="en-US"/>
              </w:rPr>
              <w:t xml:space="preserve">Auszug aus  „Histoire </w:t>
            </w:r>
            <w:r>
              <w:rPr>
                <w:rFonts w:asciiTheme="minorHAnsi" w:hAnsiTheme="minorHAnsi" w:cs="Arial"/>
                <w:color w:val="000000"/>
                <w:szCs w:val="24"/>
                <w:lang w:val="en-US"/>
              </w:rPr>
              <w:t xml:space="preserve">  </w:t>
            </w:r>
            <w:r w:rsidRPr="00CC0918">
              <w:rPr>
                <w:rFonts w:asciiTheme="minorHAnsi" w:hAnsiTheme="minorHAnsi" w:cs="Arial"/>
                <w:color w:val="000000"/>
                <w:szCs w:val="24"/>
                <w:lang w:val="en-US"/>
              </w:rPr>
              <w:t>Naturelle“, 1926</w:t>
            </w:r>
          </w:p>
        </w:tc>
        <w:tc>
          <w:tcPr>
            <w:tcW w:w="2500" w:type="dxa"/>
            <w:tcMar>
              <w:top w:w="100" w:type="nil"/>
              <w:left w:w="100" w:type="nil"/>
              <w:bottom w:w="100" w:type="nil"/>
              <w:right w:w="100" w:type="nil"/>
            </w:tcMar>
            <w:vAlign w:val="center"/>
          </w:tcPr>
          <w:p w14:paraId="3392C6A6" w14:textId="77777777" w:rsidR="00681AA4" w:rsidRPr="00CC0918" w:rsidRDefault="00681AA4" w:rsidP="00AC667E">
            <w:pPr>
              <w:widowControl w:val="0"/>
              <w:autoSpaceDE w:val="0"/>
              <w:autoSpaceDN w:val="0"/>
              <w:adjustRightInd w:val="0"/>
              <w:ind w:hanging="218"/>
              <w:jc w:val="center"/>
              <w:rPr>
                <w:rFonts w:asciiTheme="minorHAnsi" w:hAnsiTheme="minorHAnsi" w:cs="Helvetica"/>
                <w:b/>
                <w:bCs/>
                <w:color w:val="000000"/>
                <w:szCs w:val="24"/>
                <w:lang w:val="en-US"/>
              </w:rPr>
            </w:pPr>
            <w:r w:rsidRPr="00CC0918">
              <w:rPr>
                <w:rFonts w:asciiTheme="minorHAnsi" w:hAnsiTheme="minorHAnsi" w:cs="Helvetica"/>
                <w:b/>
                <w:bCs/>
                <w:color w:val="000000"/>
                <w:szCs w:val="24"/>
                <w:lang w:val="en-US"/>
              </w:rPr>
              <w:t xml:space="preserve">   Richard Long,</w:t>
            </w:r>
          </w:p>
          <w:p w14:paraId="20DB9856" w14:textId="77777777" w:rsidR="00681AA4" w:rsidRPr="00CC0918" w:rsidRDefault="00681AA4" w:rsidP="00AC667E">
            <w:pPr>
              <w:widowControl w:val="0"/>
              <w:autoSpaceDE w:val="0"/>
              <w:autoSpaceDN w:val="0"/>
              <w:adjustRightInd w:val="0"/>
              <w:ind w:hanging="218"/>
              <w:jc w:val="center"/>
              <w:rPr>
                <w:rFonts w:asciiTheme="minorHAnsi" w:hAnsiTheme="minorHAnsi" w:cs="Helvetica"/>
                <w:color w:val="000000"/>
                <w:szCs w:val="24"/>
                <w:lang w:val="en-US"/>
              </w:rPr>
            </w:pPr>
            <w:r w:rsidRPr="00CC0918">
              <w:rPr>
                <w:rFonts w:asciiTheme="minorHAnsi" w:hAnsiTheme="minorHAnsi" w:cs="Helvetica"/>
                <w:color w:val="000000"/>
                <w:szCs w:val="24"/>
                <w:lang w:val="en-US"/>
              </w:rPr>
              <w:t>„ A Line Made by Walking“</w:t>
            </w:r>
          </w:p>
          <w:p w14:paraId="236FE067" w14:textId="77777777" w:rsidR="00681AA4" w:rsidRPr="00CC0918" w:rsidRDefault="00681AA4" w:rsidP="00AC667E">
            <w:pPr>
              <w:widowControl w:val="0"/>
              <w:autoSpaceDE w:val="0"/>
              <w:autoSpaceDN w:val="0"/>
              <w:adjustRightInd w:val="0"/>
              <w:ind w:hanging="218"/>
              <w:jc w:val="center"/>
              <w:rPr>
                <w:rFonts w:asciiTheme="minorHAnsi" w:hAnsiTheme="minorHAnsi" w:cs="Helvetica"/>
                <w:kern w:val="1"/>
                <w:szCs w:val="24"/>
                <w:lang w:val="en-US"/>
              </w:rPr>
            </w:pPr>
            <w:r w:rsidRPr="00CC0918">
              <w:rPr>
                <w:rFonts w:asciiTheme="minorHAnsi" w:hAnsiTheme="minorHAnsi" w:cs="Helvetica"/>
                <w:color w:val="000000"/>
                <w:szCs w:val="24"/>
                <w:lang w:val="en-US"/>
              </w:rPr>
              <w:t>1967</w:t>
            </w:r>
          </w:p>
        </w:tc>
        <w:tc>
          <w:tcPr>
            <w:tcW w:w="4142" w:type="dxa"/>
            <w:tcMar>
              <w:top w:w="100" w:type="nil"/>
              <w:left w:w="100" w:type="nil"/>
              <w:bottom w:w="100" w:type="nil"/>
              <w:right w:w="100" w:type="nil"/>
            </w:tcMar>
            <w:vAlign w:val="center"/>
          </w:tcPr>
          <w:p w14:paraId="16009BFF" w14:textId="77777777" w:rsidR="00681AA4" w:rsidRPr="00CC0918" w:rsidRDefault="00681AA4" w:rsidP="00AC667E">
            <w:pPr>
              <w:widowControl w:val="0"/>
              <w:autoSpaceDE w:val="0"/>
              <w:autoSpaceDN w:val="0"/>
              <w:adjustRightInd w:val="0"/>
              <w:ind w:hanging="218"/>
              <w:jc w:val="center"/>
              <w:rPr>
                <w:rFonts w:asciiTheme="minorHAnsi" w:hAnsiTheme="minorHAnsi" w:cs="Helvetica"/>
                <w:b/>
                <w:bCs/>
                <w:color w:val="000000"/>
                <w:szCs w:val="24"/>
                <w:lang w:val="en-US"/>
              </w:rPr>
            </w:pPr>
            <w:r w:rsidRPr="00CC0918">
              <w:rPr>
                <w:rFonts w:asciiTheme="minorHAnsi" w:hAnsiTheme="minorHAnsi" w:cs="Helvetica"/>
                <w:b/>
                <w:bCs/>
                <w:color w:val="000000"/>
                <w:szCs w:val="24"/>
                <w:lang w:val="en-US"/>
              </w:rPr>
              <w:t>Jospeh Beuys,</w:t>
            </w:r>
          </w:p>
          <w:p w14:paraId="306D518A" w14:textId="77777777" w:rsidR="00681AA4" w:rsidRPr="00CC0918" w:rsidRDefault="00681AA4" w:rsidP="00AC667E">
            <w:pPr>
              <w:widowControl w:val="0"/>
              <w:autoSpaceDE w:val="0"/>
              <w:autoSpaceDN w:val="0"/>
              <w:adjustRightInd w:val="0"/>
              <w:ind w:hanging="218"/>
              <w:jc w:val="center"/>
              <w:rPr>
                <w:rFonts w:asciiTheme="minorHAnsi" w:hAnsiTheme="minorHAnsi" w:cs="Helvetica"/>
                <w:color w:val="000000"/>
                <w:szCs w:val="24"/>
                <w:lang w:val="en-US"/>
              </w:rPr>
            </w:pPr>
            <w:r w:rsidRPr="00CC0918">
              <w:rPr>
                <w:rFonts w:asciiTheme="minorHAnsi" w:hAnsiTheme="minorHAnsi" w:cs="Helvetica"/>
                <w:color w:val="000000"/>
                <w:szCs w:val="24"/>
                <w:lang w:val="en-US"/>
              </w:rPr>
              <w:t xml:space="preserve">“7000 Eichen, Stadtverwaldung statt Stadtverwaltung“, </w:t>
            </w:r>
          </w:p>
          <w:p w14:paraId="6CDDF50B" w14:textId="77777777" w:rsidR="00681AA4" w:rsidRPr="00CC0918" w:rsidRDefault="00681AA4" w:rsidP="00AC667E">
            <w:pPr>
              <w:widowControl w:val="0"/>
              <w:autoSpaceDE w:val="0"/>
              <w:autoSpaceDN w:val="0"/>
              <w:adjustRightInd w:val="0"/>
              <w:ind w:hanging="218"/>
              <w:jc w:val="center"/>
              <w:rPr>
                <w:rFonts w:asciiTheme="minorHAnsi" w:hAnsiTheme="minorHAnsi" w:cs="Helvetica"/>
                <w:kern w:val="1"/>
                <w:szCs w:val="24"/>
                <w:lang w:val="en-US"/>
              </w:rPr>
            </w:pPr>
            <w:r w:rsidRPr="00CC0918">
              <w:rPr>
                <w:rFonts w:asciiTheme="minorHAnsi" w:hAnsiTheme="minorHAnsi" w:cs="Helvetica"/>
                <w:color w:val="000000"/>
                <w:szCs w:val="24"/>
                <w:lang w:val="en-US"/>
              </w:rPr>
              <w:t>1982</w:t>
            </w:r>
          </w:p>
        </w:tc>
      </w:tr>
    </w:tbl>
    <w:p w14:paraId="711D1685" w14:textId="6E79F03D" w:rsidR="00681AA4" w:rsidRDefault="00465092" w:rsidP="00AC667E">
      <w:pPr>
        <w:widowControl w:val="0"/>
        <w:autoSpaceDE w:val="0"/>
        <w:autoSpaceDN w:val="0"/>
        <w:adjustRightInd w:val="0"/>
        <w:ind w:left="142"/>
        <w:jc w:val="left"/>
        <w:rPr>
          <w:rFonts w:asciiTheme="minorHAnsi" w:hAnsiTheme="minorHAnsi" w:cs="Arial"/>
          <w:color w:val="000000"/>
          <w:szCs w:val="24"/>
          <w:lang w:val="en-US"/>
        </w:rPr>
      </w:pPr>
      <w:r w:rsidRPr="00CC0918">
        <w:rPr>
          <w:rFonts w:asciiTheme="minorHAnsi" w:hAnsiTheme="minorHAnsi" w:cs="Arial"/>
          <w:b/>
          <w:bCs/>
          <w:color w:val="000000"/>
          <w:szCs w:val="24"/>
          <w:lang w:val="en-US"/>
        </w:rPr>
        <w:t xml:space="preserve">Beschreiben, analysieren und vergleichen </w:t>
      </w:r>
      <w:r w:rsidRPr="00CC0918">
        <w:rPr>
          <w:rFonts w:asciiTheme="minorHAnsi" w:hAnsiTheme="minorHAnsi" w:cs="Arial"/>
          <w:color w:val="000000"/>
          <w:szCs w:val="24"/>
          <w:lang w:val="en-US"/>
        </w:rPr>
        <w:t>Sie wie die Beziehung zur Natur in den Werken von Max Ernst, Richard Long und Joseph Beuys zum Ausdruck kommt. Begründen Sie ihre Aussagen anhand von den abgebildeten Beispielen.</w:t>
      </w:r>
    </w:p>
    <w:p w14:paraId="0E8294A4" w14:textId="03F5EAF3" w:rsidR="00465092" w:rsidRPr="00CC0918" w:rsidRDefault="00465092" w:rsidP="00AC667E">
      <w:pPr>
        <w:widowControl w:val="0"/>
        <w:autoSpaceDE w:val="0"/>
        <w:autoSpaceDN w:val="0"/>
        <w:adjustRightInd w:val="0"/>
        <w:ind w:left="360" w:hanging="218"/>
        <w:jc w:val="left"/>
        <w:rPr>
          <w:rFonts w:asciiTheme="minorHAnsi" w:hAnsiTheme="minorHAnsi" w:cs="Arial"/>
          <w:color w:val="000000"/>
          <w:szCs w:val="24"/>
          <w:lang w:val="en-US"/>
        </w:rPr>
      </w:pPr>
      <w:r w:rsidRPr="00CC0918">
        <w:rPr>
          <w:rFonts w:asciiTheme="minorHAnsi" w:hAnsiTheme="minorHAnsi" w:cs="Arial"/>
          <w:color w:val="000000"/>
          <w:szCs w:val="24"/>
          <w:lang w:val="en-US"/>
        </w:rPr>
        <w:t xml:space="preserve">  </w:t>
      </w:r>
    </w:p>
    <w:p w14:paraId="172EEE14" w14:textId="5C5E4449" w:rsidR="00465092" w:rsidRPr="00681AA4" w:rsidRDefault="00681AA4" w:rsidP="00681AA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Theme="minorHAnsi" w:hAnsiTheme="minorHAnsi" w:cs="Helvetica"/>
          <w:szCs w:val="24"/>
          <w:lang w:val="en-US"/>
        </w:rPr>
      </w:pPr>
      <w:r w:rsidRPr="00CC0918">
        <w:rPr>
          <w:rFonts w:asciiTheme="minorHAnsi" w:hAnsiTheme="minorHAnsi" w:cs="Arial"/>
          <w:noProof/>
          <w:color w:val="000000"/>
          <w:szCs w:val="24"/>
          <w:lang w:val="lb-LU" w:eastAsia="lb-LU"/>
        </w:rPr>
        <w:drawing>
          <wp:anchor distT="0" distB="0" distL="114300" distR="114300" simplePos="0" relativeHeight="251680768" behindDoc="0" locked="0" layoutInCell="1" allowOverlap="1" wp14:anchorId="564523E3" wp14:editId="5653F130">
            <wp:simplePos x="0" y="0"/>
            <wp:positionH relativeFrom="column">
              <wp:posOffset>2417445</wp:posOffset>
            </wp:positionH>
            <wp:positionV relativeFrom="paragraph">
              <wp:posOffset>33020</wp:posOffset>
            </wp:positionV>
            <wp:extent cx="1181100" cy="1422400"/>
            <wp:effectExtent l="0" t="0" r="1270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1AA4">
        <w:rPr>
          <w:rFonts w:asciiTheme="minorHAnsi" w:hAnsiTheme="minorHAnsi" w:cs="Arial"/>
          <w:noProof/>
          <w:color w:val="000000"/>
          <w:szCs w:val="24"/>
          <w:lang w:val="lb-LU" w:eastAsia="lb-LU"/>
        </w:rPr>
        <w:drawing>
          <wp:anchor distT="0" distB="0" distL="114300" distR="114300" simplePos="0" relativeHeight="251683840" behindDoc="0" locked="0" layoutInCell="1" allowOverlap="1" wp14:anchorId="7A780E6F" wp14:editId="37A0BE3E">
            <wp:simplePos x="0" y="0"/>
            <wp:positionH relativeFrom="column">
              <wp:posOffset>-97155</wp:posOffset>
            </wp:positionH>
            <wp:positionV relativeFrom="paragraph">
              <wp:posOffset>33020</wp:posOffset>
            </wp:positionV>
            <wp:extent cx="2286000" cy="1460500"/>
            <wp:effectExtent l="0" t="0" r="0" b="12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0918">
        <w:rPr>
          <w:rFonts w:asciiTheme="minorHAnsi" w:hAnsiTheme="minorHAnsi" w:cs="Arial"/>
          <w:noProof/>
          <w:color w:val="000000"/>
          <w:szCs w:val="24"/>
          <w:lang w:val="lb-LU" w:eastAsia="lb-LU"/>
        </w:rPr>
        <w:drawing>
          <wp:anchor distT="0" distB="0" distL="114300" distR="114300" simplePos="0" relativeHeight="251681792" behindDoc="0" locked="0" layoutInCell="1" allowOverlap="1" wp14:anchorId="06E357CB" wp14:editId="276E8794">
            <wp:simplePos x="0" y="0"/>
            <wp:positionH relativeFrom="column">
              <wp:posOffset>3903345</wp:posOffset>
            </wp:positionH>
            <wp:positionV relativeFrom="paragraph">
              <wp:posOffset>33020</wp:posOffset>
            </wp:positionV>
            <wp:extent cx="2349500" cy="1435100"/>
            <wp:effectExtent l="0" t="0" r="12700" b="1270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092" w:rsidRPr="00CC0918">
        <w:rPr>
          <w:rFonts w:asciiTheme="minorHAnsi" w:hAnsiTheme="minorHAnsi" w:cs="Arial"/>
          <w:color w:val="000000"/>
          <w:szCs w:val="24"/>
          <w:lang w:val="en-US"/>
        </w:rPr>
        <w:t xml:space="preserve">        </w:t>
      </w:r>
    </w:p>
    <w:p w14:paraId="2862764A" w14:textId="77777777" w:rsidR="00465092" w:rsidRPr="00CC0918" w:rsidRDefault="00465092" w:rsidP="0046509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Theme="minorHAnsi" w:hAnsiTheme="minorHAnsi" w:cs="Helvetica"/>
          <w:kern w:val="1"/>
          <w:szCs w:val="24"/>
          <w:lang w:val="en-US"/>
        </w:rPr>
      </w:pPr>
    </w:p>
    <w:p w14:paraId="65035105" w14:textId="3E374673" w:rsidR="0018229A" w:rsidRDefault="00465092" w:rsidP="00465092">
      <w:r w:rsidRPr="00CC0918">
        <w:rPr>
          <w:rFonts w:asciiTheme="minorHAnsi" w:hAnsiTheme="minorHAnsi" w:cs="Arial"/>
          <w:color w:val="000000"/>
          <w:szCs w:val="24"/>
          <w:lang w:val="en-US"/>
        </w:rPr>
        <w:t xml:space="preserve">                                                </w:t>
      </w:r>
    </w:p>
    <w:sectPr w:rsidR="0018229A" w:rsidSect="00AC667E">
      <w:headerReference w:type="default" r:id="rId13"/>
      <w:footerReference w:type="default" r:id="rId14"/>
      <w:footerReference w:type="first" r:id="rId15"/>
      <w:type w:val="continuous"/>
      <w:pgSz w:w="11906" w:h="16838" w:code="9"/>
      <w:pgMar w:top="567" w:right="1134" w:bottom="1134" w:left="1134" w:header="567" w:footer="748" w:gutter="0"/>
      <w:paperSrc w:first="4" w:other="4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F9EC5D" w14:textId="77777777" w:rsidR="00681AA4" w:rsidRDefault="00681AA4">
      <w:r>
        <w:separator/>
      </w:r>
    </w:p>
  </w:endnote>
  <w:endnote w:type="continuationSeparator" w:id="0">
    <w:p w14:paraId="784F1DC6" w14:textId="77777777" w:rsidR="00681AA4" w:rsidRDefault="00681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AC7917" w14:textId="5F649E22" w:rsidR="00681AA4" w:rsidRDefault="00681AA4" w:rsidP="001E777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>/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9777AE" w14:textId="504E5605" w:rsidR="00681AA4" w:rsidRDefault="00681AA4" w:rsidP="001E777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32111">
      <w:rPr>
        <w:noProof/>
      </w:rPr>
      <w:t>1</w:t>
    </w:r>
    <w:r>
      <w:rPr>
        <w:noProof/>
      </w:rPr>
      <w:fldChar w:fldCharType="end"/>
    </w:r>
    <w:r>
      <w:rPr>
        <w:noProof/>
      </w:rPr>
      <w:t>/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032111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550642" w14:textId="77777777" w:rsidR="00681AA4" w:rsidRDefault="00681AA4">
      <w:r>
        <w:separator/>
      </w:r>
    </w:p>
  </w:footnote>
  <w:footnote w:type="continuationSeparator" w:id="0">
    <w:p w14:paraId="021D771C" w14:textId="77777777" w:rsidR="00681AA4" w:rsidRDefault="00681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02C03B" w14:textId="5AC88D3C" w:rsidR="00681AA4" w:rsidRDefault="00681AA4" w:rsidP="00AC16F5">
    <w:pPr>
      <w:pStyle w:val="Header"/>
      <w:pBdr>
        <w:bottom w:val="single" w:sz="4" w:space="1" w:color="auto"/>
      </w:pBdr>
    </w:pPr>
    <w:r>
      <w:t>Examen de fin d’études secondaires classiques – 2019</w:t>
    </w:r>
  </w:p>
  <w:p w14:paraId="2C9581FC" w14:textId="77777777" w:rsidR="00681AA4" w:rsidRDefault="00681AA4" w:rsidP="00AC16F5">
    <w:pPr>
      <w:pStyle w:val="Header"/>
    </w:pPr>
  </w:p>
  <w:p w14:paraId="7EA85F42" w14:textId="77777777" w:rsidR="00681AA4" w:rsidRPr="00847AF5" w:rsidRDefault="00681AA4" w:rsidP="00AC16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F25D51"/>
    <w:multiLevelType w:val="hybridMultilevel"/>
    <w:tmpl w:val="84760668"/>
    <w:lvl w:ilvl="0" w:tplc="D236F8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32E236D"/>
    <w:multiLevelType w:val="hybridMultilevel"/>
    <w:tmpl w:val="C62AF390"/>
    <w:lvl w:ilvl="0" w:tplc="ADA880C2">
      <w:start w:val="5"/>
      <w:numFmt w:val="bullet"/>
      <w:lvlText w:val="-"/>
      <w:lvlJc w:val="left"/>
      <w:pPr>
        <w:tabs>
          <w:tab w:val="num" w:pos="851"/>
        </w:tabs>
        <w:ind w:left="851" w:hanging="567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8A3F8C"/>
    <w:multiLevelType w:val="hybridMultilevel"/>
    <w:tmpl w:val="B9AC6C2E"/>
    <w:lvl w:ilvl="0" w:tplc="02EA1C24">
      <w:start w:val="3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6174228"/>
    <w:multiLevelType w:val="hybridMultilevel"/>
    <w:tmpl w:val="8278D82A"/>
    <w:lvl w:ilvl="0" w:tplc="32EC0FF6">
      <w:start w:val="1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665389"/>
    <w:multiLevelType w:val="hybridMultilevel"/>
    <w:tmpl w:val="87540A3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12605"/>
    <w:multiLevelType w:val="singleLevel"/>
    <w:tmpl w:val="CB783AC4"/>
    <w:lvl w:ilvl="0">
      <w:start w:val="1"/>
      <w:numFmt w:val="bullet"/>
      <w:pStyle w:val="Rappe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24018F"/>
    <w:multiLevelType w:val="hybridMultilevel"/>
    <w:tmpl w:val="0042529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E546BDF"/>
    <w:multiLevelType w:val="hybridMultilevel"/>
    <w:tmpl w:val="363ACAA2"/>
    <w:lvl w:ilvl="0" w:tplc="7144D3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64BB9"/>
    <w:multiLevelType w:val="hybridMultilevel"/>
    <w:tmpl w:val="AD6EE3AC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0BF2472"/>
    <w:multiLevelType w:val="multilevel"/>
    <w:tmpl w:val="6ABE734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CE61C0"/>
    <w:multiLevelType w:val="hybridMultilevel"/>
    <w:tmpl w:val="B268E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0E2726"/>
    <w:multiLevelType w:val="hybridMultilevel"/>
    <w:tmpl w:val="43E29702"/>
    <w:lvl w:ilvl="0" w:tplc="4A8C3D9C">
      <w:start w:val="14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5B39BC"/>
    <w:multiLevelType w:val="hybridMultilevel"/>
    <w:tmpl w:val="6B96C1F4"/>
    <w:lvl w:ilvl="0" w:tplc="EDBA7CBA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1BEB3B14"/>
    <w:multiLevelType w:val="hybridMultilevel"/>
    <w:tmpl w:val="B19897C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6DCA05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E8BB6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29E415A"/>
    <w:multiLevelType w:val="hybridMultilevel"/>
    <w:tmpl w:val="97E46994"/>
    <w:lvl w:ilvl="0" w:tplc="32EC0FF6">
      <w:start w:val="1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991808"/>
    <w:multiLevelType w:val="hybridMultilevel"/>
    <w:tmpl w:val="0C8E2876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9D5CB9"/>
    <w:multiLevelType w:val="hybridMultilevel"/>
    <w:tmpl w:val="69763E4A"/>
    <w:lvl w:ilvl="0" w:tplc="7BA4C9F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3934C9B"/>
    <w:multiLevelType w:val="hybridMultilevel"/>
    <w:tmpl w:val="1390D0A6"/>
    <w:lvl w:ilvl="0" w:tplc="E4D66A1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5D3163"/>
    <w:multiLevelType w:val="hybridMultilevel"/>
    <w:tmpl w:val="CF80D93E"/>
    <w:lvl w:ilvl="0" w:tplc="32EC0FF6">
      <w:start w:val="1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3E60EC"/>
    <w:multiLevelType w:val="multilevel"/>
    <w:tmpl w:val="B56207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D65E83"/>
    <w:multiLevelType w:val="hybridMultilevel"/>
    <w:tmpl w:val="CE60F866"/>
    <w:lvl w:ilvl="0" w:tplc="18FE3F90">
      <w:start w:val="1"/>
      <w:numFmt w:val="upperLetter"/>
      <w:lvlText w:val="%1)"/>
      <w:lvlJc w:val="left"/>
      <w:pPr>
        <w:tabs>
          <w:tab w:val="num" w:pos="405"/>
        </w:tabs>
        <w:ind w:left="40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24" w15:restartNumberingAfterBreak="0">
    <w:nsid w:val="3F8E7174"/>
    <w:multiLevelType w:val="hybridMultilevel"/>
    <w:tmpl w:val="9B326086"/>
    <w:lvl w:ilvl="0" w:tplc="32EC0FF6">
      <w:start w:val="1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842BBA"/>
    <w:multiLevelType w:val="hybridMultilevel"/>
    <w:tmpl w:val="78421A9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A829D2"/>
    <w:multiLevelType w:val="hybridMultilevel"/>
    <w:tmpl w:val="244E253A"/>
    <w:lvl w:ilvl="0" w:tplc="32EC0FF6">
      <w:start w:val="1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ascii="Times New Roman" w:eastAsia="Times New Roman" w:hAnsi="Times New Roman" w:cs="Times New Roman" w:hint="default"/>
      </w:rPr>
    </w:lvl>
    <w:lvl w:ilvl="1" w:tplc="E528C812">
      <w:start w:val="1"/>
      <w:numFmt w:val="decimal"/>
      <w:lvlText w:val="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0A3D31"/>
    <w:multiLevelType w:val="hybridMultilevel"/>
    <w:tmpl w:val="3C9EDA9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A8D4581"/>
    <w:multiLevelType w:val="hybridMultilevel"/>
    <w:tmpl w:val="5914AF1E"/>
    <w:lvl w:ilvl="0" w:tplc="A406F618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B111569"/>
    <w:multiLevelType w:val="hybridMultilevel"/>
    <w:tmpl w:val="84A4ECB8"/>
    <w:lvl w:ilvl="0" w:tplc="8A5668EC">
      <w:numFmt w:val="bullet"/>
      <w:lvlText w:val=""/>
      <w:lvlJc w:val="left"/>
      <w:pPr>
        <w:tabs>
          <w:tab w:val="num" w:pos="2136"/>
        </w:tabs>
        <w:ind w:left="2136" w:hanging="72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4BC924A2"/>
    <w:multiLevelType w:val="hybridMultilevel"/>
    <w:tmpl w:val="24FE6600"/>
    <w:lvl w:ilvl="0" w:tplc="32EC0FF6">
      <w:start w:val="1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1E4782"/>
    <w:multiLevelType w:val="hybridMultilevel"/>
    <w:tmpl w:val="39AE57C4"/>
    <w:lvl w:ilvl="0" w:tplc="7CC86C6A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DD65BBF"/>
    <w:multiLevelType w:val="hybridMultilevel"/>
    <w:tmpl w:val="6ABE7346"/>
    <w:lvl w:ilvl="0" w:tplc="9EF6D71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33D0CC1"/>
    <w:multiLevelType w:val="hybridMultilevel"/>
    <w:tmpl w:val="B7106E8E"/>
    <w:lvl w:ilvl="0" w:tplc="66BCCCE0">
      <w:start w:val="1"/>
      <w:numFmt w:val="bullet"/>
      <w:lvlText w:val=""/>
      <w:lvlJc w:val="left"/>
      <w:pPr>
        <w:tabs>
          <w:tab w:val="num" w:pos="681"/>
        </w:tabs>
        <w:ind w:left="681" w:hanging="397"/>
      </w:pPr>
      <w:rPr>
        <w:rFonts w:ascii="Symbol" w:hAnsi="Symbol" w:hint="default"/>
      </w:rPr>
    </w:lvl>
    <w:lvl w:ilvl="1" w:tplc="A406F618">
      <w:start w:val="1"/>
      <w:numFmt w:val="decimal"/>
      <w:lvlText w:val="%2."/>
      <w:lvlJc w:val="left"/>
      <w:pPr>
        <w:tabs>
          <w:tab w:val="num" w:pos="1760"/>
        </w:tabs>
        <w:ind w:left="1760" w:hanging="68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0F5692"/>
    <w:multiLevelType w:val="multilevel"/>
    <w:tmpl w:val="8EFE32B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68043C4"/>
    <w:multiLevelType w:val="hybridMultilevel"/>
    <w:tmpl w:val="FA9A920E"/>
    <w:lvl w:ilvl="0" w:tplc="9EF6D71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5CAB4D7B"/>
    <w:multiLevelType w:val="hybridMultilevel"/>
    <w:tmpl w:val="8002644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0167FE"/>
    <w:multiLevelType w:val="hybridMultilevel"/>
    <w:tmpl w:val="8EFE32B2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4BE1C1F"/>
    <w:multiLevelType w:val="hybridMultilevel"/>
    <w:tmpl w:val="1118134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1B0F0C"/>
    <w:multiLevelType w:val="hybridMultilevel"/>
    <w:tmpl w:val="DE0890C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DD54D73"/>
    <w:multiLevelType w:val="hybridMultilevel"/>
    <w:tmpl w:val="12E099FA"/>
    <w:lvl w:ilvl="0" w:tplc="DBA876E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03E43F1"/>
    <w:multiLevelType w:val="multilevel"/>
    <w:tmpl w:val="8946B4F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2" w15:restartNumberingAfterBreak="0">
    <w:nsid w:val="72A74181"/>
    <w:multiLevelType w:val="hybridMultilevel"/>
    <w:tmpl w:val="57B4F9D2"/>
    <w:lvl w:ilvl="0" w:tplc="723AB896">
      <w:start w:val="3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2D36AD0"/>
    <w:multiLevelType w:val="hybridMultilevel"/>
    <w:tmpl w:val="078CE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2C2150"/>
    <w:multiLevelType w:val="hybridMultilevel"/>
    <w:tmpl w:val="72BC2A54"/>
    <w:lvl w:ilvl="0" w:tplc="3288DA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4138AC"/>
    <w:multiLevelType w:val="multilevel"/>
    <w:tmpl w:val="0C8E28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561A05"/>
    <w:multiLevelType w:val="hybridMultilevel"/>
    <w:tmpl w:val="B14885F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37A30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72E7B03"/>
    <w:multiLevelType w:val="hybridMultilevel"/>
    <w:tmpl w:val="19121CF6"/>
    <w:lvl w:ilvl="0" w:tplc="83A02044">
      <w:numFmt w:val="bullet"/>
      <w:lvlText w:val=""/>
      <w:lvlJc w:val="left"/>
      <w:pPr>
        <w:tabs>
          <w:tab w:val="num" w:pos="1773"/>
        </w:tabs>
        <w:ind w:left="1773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493"/>
        </w:tabs>
        <w:ind w:left="249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13"/>
        </w:tabs>
        <w:ind w:left="321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933"/>
        </w:tabs>
        <w:ind w:left="393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653"/>
        </w:tabs>
        <w:ind w:left="465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373"/>
        </w:tabs>
        <w:ind w:left="537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093"/>
        </w:tabs>
        <w:ind w:left="609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13"/>
        </w:tabs>
        <w:ind w:left="681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533"/>
        </w:tabs>
        <w:ind w:left="7533" w:hanging="360"/>
      </w:pPr>
      <w:rPr>
        <w:rFonts w:ascii="Wingdings" w:hAnsi="Wingdings" w:hint="default"/>
      </w:rPr>
    </w:lvl>
  </w:abstractNum>
  <w:abstractNum w:abstractNumId="48" w15:restartNumberingAfterBreak="0">
    <w:nsid w:val="7A1F4564"/>
    <w:multiLevelType w:val="hybridMultilevel"/>
    <w:tmpl w:val="C2B04E30"/>
    <w:lvl w:ilvl="0" w:tplc="32EC0FF6">
      <w:start w:val="1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38"/>
  </w:num>
  <w:num w:numId="3">
    <w:abstractNumId w:val="7"/>
  </w:num>
  <w:num w:numId="4">
    <w:abstractNumId w:val="15"/>
  </w:num>
  <w:num w:numId="5">
    <w:abstractNumId w:val="19"/>
  </w:num>
  <w:num w:numId="6">
    <w:abstractNumId w:val="10"/>
  </w:num>
  <w:num w:numId="7">
    <w:abstractNumId w:val="14"/>
  </w:num>
  <w:num w:numId="8">
    <w:abstractNumId w:val="18"/>
  </w:num>
  <w:num w:numId="9">
    <w:abstractNumId w:val="37"/>
  </w:num>
  <w:num w:numId="10">
    <w:abstractNumId w:val="11"/>
  </w:num>
  <w:num w:numId="11">
    <w:abstractNumId w:val="3"/>
  </w:num>
  <w:num w:numId="12">
    <w:abstractNumId w:val="5"/>
  </w:num>
  <w:num w:numId="13">
    <w:abstractNumId w:val="27"/>
  </w:num>
  <w:num w:numId="14">
    <w:abstractNumId w:val="36"/>
  </w:num>
  <w:num w:numId="15">
    <w:abstractNumId w:val="39"/>
  </w:num>
  <w:num w:numId="16">
    <w:abstractNumId w:val="22"/>
  </w:num>
  <w:num w:numId="17">
    <w:abstractNumId w:val="45"/>
  </w:num>
  <w:num w:numId="18">
    <w:abstractNumId w:val="35"/>
  </w:num>
  <w:num w:numId="19">
    <w:abstractNumId w:val="34"/>
  </w:num>
  <w:num w:numId="20">
    <w:abstractNumId w:val="24"/>
  </w:num>
  <w:num w:numId="21">
    <w:abstractNumId w:val="21"/>
  </w:num>
  <w:num w:numId="22">
    <w:abstractNumId w:val="17"/>
  </w:num>
  <w:num w:numId="23">
    <w:abstractNumId w:val="48"/>
  </w:num>
  <w:num w:numId="24">
    <w:abstractNumId w:val="6"/>
  </w:num>
  <w:num w:numId="25">
    <w:abstractNumId w:val="26"/>
  </w:num>
  <w:num w:numId="26">
    <w:abstractNumId w:val="30"/>
  </w:num>
  <w:num w:numId="27">
    <w:abstractNumId w:val="8"/>
  </w:num>
  <w:num w:numId="28">
    <w:abstractNumId w:val="33"/>
  </w:num>
  <w:num w:numId="29">
    <w:abstractNumId w:val="42"/>
  </w:num>
  <w:num w:numId="30">
    <w:abstractNumId w:val="31"/>
  </w:num>
  <w:num w:numId="31">
    <w:abstractNumId w:val="28"/>
  </w:num>
  <w:num w:numId="32">
    <w:abstractNumId w:val="4"/>
  </w:num>
  <w:num w:numId="33">
    <w:abstractNumId w:val="44"/>
  </w:num>
  <w:num w:numId="34">
    <w:abstractNumId w:val="16"/>
  </w:num>
  <w:num w:numId="35">
    <w:abstractNumId w:val="23"/>
  </w:num>
  <w:num w:numId="36">
    <w:abstractNumId w:val="9"/>
  </w:num>
  <w:num w:numId="37">
    <w:abstractNumId w:val="32"/>
  </w:num>
  <w:num w:numId="38">
    <w:abstractNumId w:val="12"/>
  </w:num>
  <w:num w:numId="39">
    <w:abstractNumId w:val="40"/>
  </w:num>
  <w:num w:numId="40">
    <w:abstractNumId w:val="47"/>
  </w:num>
  <w:num w:numId="41">
    <w:abstractNumId w:val="29"/>
  </w:num>
  <w:num w:numId="42">
    <w:abstractNumId w:val="25"/>
  </w:num>
  <w:num w:numId="43">
    <w:abstractNumId w:val="0"/>
  </w:num>
  <w:num w:numId="44">
    <w:abstractNumId w:val="1"/>
  </w:num>
  <w:num w:numId="45">
    <w:abstractNumId w:val="2"/>
  </w:num>
  <w:num w:numId="46">
    <w:abstractNumId w:val="43"/>
  </w:num>
  <w:num w:numId="47">
    <w:abstractNumId w:val="20"/>
  </w:num>
  <w:num w:numId="48">
    <w:abstractNumId w:val="13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FCD"/>
    <w:rsid w:val="00001D70"/>
    <w:rsid w:val="00030E5F"/>
    <w:rsid w:val="00032111"/>
    <w:rsid w:val="00033B3F"/>
    <w:rsid w:val="00033C5B"/>
    <w:rsid w:val="00064FC0"/>
    <w:rsid w:val="00071036"/>
    <w:rsid w:val="00072DF0"/>
    <w:rsid w:val="00083B95"/>
    <w:rsid w:val="000B25B6"/>
    <w:rsid w:val="000B68E8"/>
    <w:rsid w:val="000C082F"/>
    <w:rsid w:val="000C1F8D"/>
    <w:rsid w:val="000D458B"/>
    <w:rsid w:val="000E32BB"/>
    <w:rsid w:val="000F107B"/>
    <w:rsid w:val="00107E9B"/>
    <w:rsid w:val="0011126F"/>
    <w:rsid w:val="00121254"/>
    <w:rsid w:val="00125111"/>
    <w:rsid w:val="001535EA"/>
    <w:rsid w:val="00163EB3"/>
    <w:rsid w:val="001776FA"/>
    <w:rsid w:val="0018229A"/>
    <w:rsid w:val="001A1005"/>
    <w:rsid w:val="001E0E19"/>
    <w:rsid w:val="001E2450"/>
    <w:rsid w:val="001E7776"/>
    <w:rsid w:val="0023355D"/>
    <w:rsid w:val="00233B2F"/>
    <w:rsid w:val="002571A3"/>
    <w:rsid w:val="00274CD1"/>
    <w:rsid w:val="00291AC4"/>
    <w:rsid w:val="00292758"/>
    <w:rsid w:val="00296A2E"/>
    <w:rsid w:val="002A3CAB"/>
    <w:rsid w:val="002B09F8"/>
    <w:rsid w:val="002C1504"/>
    <w:rsid w:val="0034729A"/>
    <w:rsid w:val="00353BD0"/>
    <w:rsid w:val="00372F1E"/>
    <w:rsid w:val="003A392F"/>
    <w:rsid w:val="003A425B"/>
    <w:rsid w:val="003A47E1"/>
    <w:rsid w:val="003A6F38"/>
    <w:rsid w:val="003B5441"/>
    <w:rsid w:val="003C0C40"/>
    <w:rsid w:val="003C28D5"/>
    <w:rsid w:val="003C2A70"/>
    <w:rsid w:val="003C7730"/>
    <w:rsid w:val="003D7E3A"/>
    <w:rsid w:val="004038F0"/>
    <w:rsid w:val="00414130"/>
    <w:rsid w:val="00416464"/>
    <w:rsid w:val="004223DE"/>
    <w:rsid w:val="004360D0"/>
    <w:rsid w:val="00465092"/>
    <w:rsid w:val="00467E11"/>
    <w:rsid w:val="004A079A"/>
    <w:rsid w:val="004A0C35"/>
    <w:rsid w:val="004B201B"/>
    <w:rsid w:val="004C4886"/>
    <w:rsid w:val="004C52D2"/>
    <w:rsid w:val="004C6A6D"/>
    <w:rsid w:val="004D422B"/>
    <w:rsid w:val="004F0C14"/>
    <w:rsid w:val="004F651C"/>
    <w:rsid w:val="00523824"/>
    <w:rsid w:val="00526138"/>
    <w:rsid w:val="00557528"/>
    <w:rsid w:val="00571278"/>
    <w:rsid w:val="00591F95"/>
    <w:rsid w:val="00596841"/>
    <w:rsid w:val="005D1E08"/>
    <w:rsid w:val="005F0FCD"/>
    <w:rsid w:val="005F7994"/>
    <w:rsid w:val="006245F4"/>
    <w:rsid w:val="0063016F"/>
    <w:rsid w:val="00633053"/>
    <w:rsid w:val="00635644"/>
    <w:rsid w:val="00644305"/>
    <w:rsid w:val="006803F7"/>
    <w:rsid w:val="00681AA4"/>
    <w:rsid w:val="006A49AF"/>
    <w:rsid w:val="006C54A0"/>
    <w:rsid w:val="006D055D"/>
    <w:rsid w:val="006D13FF"/>
    <w:rsid w:val="006D1974"/>
    <w:rsid w:val="006D6837"/>
    <w:rsid w:val="006E0A63"/>
    <w:rsid w:val="0071393B"/>
    <w:rsid w:val="00726BC2"/>
    <w:rsid w:val="00732641"/>
    <w:rsid w:val="007407B7"/>
    <w:rsid w:val="007440A1"/>
    <w:rsid w:val="00753432"/>
    <w:rsid w:val="007D6E69"/>
    <w:rsid w:val="007E5645"/>
    <w:rsid w:val="00847AF5"/>
    <w:rsid w:val="00880482"/>
    <w:rsid w:val="008948E3"/>
    <w:rsid w:val="008D3F9D"/>
    <w:rsid w:val="008E40E4"/>
    <w:rsid w:val="00903D09"/>
    <w:rsid w:val="009062E5"/>
    <w:rsid w:val="00910354"/>
    <w:rsid w:val="00912520"/>
    <w:rsid w:val="0094402A"/>
    <w:rsid w:val="0097164F"/>
    <w:rsid w:val="0097555E"/>
    <w:rsid w:val="00994243"/>
    <w:rsid w:val="009C2B2B"/>
    <w:rsid w:val="009C6361"/>
    <w:rsid w:val="009D43DE"/>
    <w:rsid w:val="009F6E7C"/>
    <w:rsid w:val="009F73E3"/>
    <w:rsid w:val="00A15290"/>
    <w:rsid w:val="00A35087"/>
    <w:rsid w:val="00A365C4"/>
    <w:rsid w:val="00A43159"/>
    <w:rsid w:val="00A60BB3"/>
    <w:rsid w:val="00A61FB8"/>
    <w:rsid w:val="00A66365"/>
    <w:rsid w:val="00AA6F2D"/>
    <w:rsid w:val="00AC16F5"/>
    <w:rsid w:val="00AC667E"/>
    <w:rsid w:val="00AC7D3F"/>
    <w:rsid w:val="00AD5BAC"/>
    <w:rsid w:val="00AE1D38"/>
    <w:rsid w:val="00AE3C7C"/>
    <w:rsid w:val="00AF3E7F"/>
    <w:rsid w:val="00B016BF"/>
    <w:rsid w:val="00B13ACD"/>
    <w:rsid w:val="00B63555"/>
    <w:rsid w:val="00BC0C97"/>
    <w:rsid w:val="00C06037"/>
    <w:rsid w:val="00C07BD5"/>
    <w:rsid w:val="00C63356"/>
    <w:rsid w:val="00C77AA0"/>
    <w:rsid w:val="00CB2FDB"/>
    <w:rsid w:val="00CB584E"/>
    <w:rsid w:val="00CC0918"/>
    <w:rsid w:val="00CC5F73"/>
    <w:rsid w:val="00CE3772"/>
    <w:rsid w:val="00D04848"/>
    <w:rsid w:val="00D0638F"/>
    <w:rsid w:val="00D139B0"/>
    <w:rsid w:val="00D35248"/>
    <w:rsid w:val="00D7568D"/>
    <w:rsid w:val="00D81501"/>
    <w:rsid w:val="00D90F0A"/>
    <w:rsid w:val="00DB78B2"/>
    <w:rsid w:val="00DE7BAF"/>
    <w:rsid w:val="00DF4597"/>
    <w:rsid w:val="00E16417"/>
    <w:rsid w:val="00E26421"/>
    <w:rsid w:val="00E30FA4"/>
    <w:rsid w:val="00EA77E0"/>
    <w:rsid w:val="00ED1EAB"/>
    <w:rsid w:val="00EE1C89"/>
    <w:rsid w:val="00EF2470"/>
    <w:rsid w:val="00F0317E"/>
    <w:rsid w:val="00F13317"/>
    <w:rsid w:val="00F23FEB"/>
    <w:rsid w:val="00F26E0D"/>
    <w:rsid w:val="00F40570"/>
    <w:rsid w:val="00F51D02"/>
    <w:rsid w:val="00F67B0E"/>
    <w:rsid w:val="00F735CC"/>
    <w:rsid w:val="00F73B35"/>
    <w:rsid w:val="00F761DD"/>
    <w:rsid w:val="00F842EB"/>
    <w:rsid w:val="00FE1474"/>
    <w:rsid w:val="00FE1CCD"/>
    <w:rsid w:val="00FE543D"/>
    <w:rsid w:val="00FE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0DAB0534"/>
  <w15:docId w15:val="{4B88692E-16C5-41C1-8347-E5A469EDE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4"/>
        <w:lang w:val="fr-LU" w:eastAsia="fr-LU" w:bidi="ar-SA"/>
      </w:rPr>
    </w:rPrDefault>
    <w:pPrDefault>
      <w:pPr>
        <w:jc w:val="both"/>
      </w:pPr>
    </w:pPrDefault>
  </w:docDefaults>
  <w:latentStyles w:defLockedState="1" w:defUIPriority="0" w:defSemiHidden="0" w:defUnhideWhenUsed="0" w:defQFormat="0" w:count="371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qFormat="1"/>
    <w:lsdException w:name="heading 5" w:locked="0" w:qFormat="1"/>
    <w:lsdException w:name="heading 6" w:locked="0" w:qFormat="1"/>
    <w:lsdException w:name="heading 7" w:locked="0" w:semiHidden="1" w:unhideWhenUsed="1" w:qFormat="1"/>
    <w:lsdException w:name="heading 8" w:locked="0" w:semiHidden="1" w:unhideWhenUsed="1" w:qFormat="1"/>
    <w:lsdException w:name="heading 9" w:locked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locked="0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locked="0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0" w:semiHidden="1" w:unhideWhenUsed="1"/>
    <w:lsdException w:name="Body Text 3" w:semiHidden="1" w:unhideWhenUsed="1"/>
    <w:lsdException w:name="Body Text Indent 2" w:locked="0" w:semiHidden="1" w:unhideWhenUsed="1"/>
    <w:lsdException w:name="Block Text" w:locked="0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locked/>
    <w:pPr>
      <w:keepNext/>
      <w:outlineLvl w:val="0"/>
    </w:pPr>
    <w:rPr>
      <w:lang w:val="fr-CH"/>
    </w:rPr>
  </w:style>
  <w:style w:type="paragraph" w:styleId="Heading2">
    <w:name w:val="heading 2"/>
    <w:basedOn w:val="Normal"/>
    <w:next w:val="Normal"/>
    <w:qFormat/>
    <w:locked/>
    <w:rsid w:val="00AC7D3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locked/>
    <w:rsid w:val="00AC7D3F"/>
    <w:pPr>
      <w:keepNext/>
      <w:outlineLvl w:val="2"/>
    </w:pPr>
    <w:rPr>
      <w:b/>
      <w:bCs/>
      <w:lang w:val="fr-CH" w:eastAsia="de-DE"/>
    </w:rPr>
  </w:style>
  <w:style w:type="paragraph" w:styleId="Heading4">
    <w:name w:val="heading 4"/>
    <w:basedOn w:val="Normal"/>
    <w:next w:val="Normal"/>
    <w:qFormat/>
    <w:locked/>
    <w:rsid w:val="00AC7D3F"/>
    <w:pPr>
      <w:keepNext/>
      <w:spacing w:before="240" w:after="60"/>
      <w:outlineLvl w:val="3"/>
    </w:pPr>
    <w:rPr>
      <w:b/>
      <w:bCs/>
      <w:sz w:val="28"/>
      <w:szCs w:val="28"/>
      <w:lang w:val="fr-FR"/>
    </w:rPr>
  </w:style>
  <w:style w:type="paragraph" w:styleId="Heading5">
    <w:name w:val="heading 5"/>
    <w:basedOn w:val="Normal"/>
    <w:next w:val="Normal"/>
    <w:qFormat/>
    <w:locked/>
    <w:rsid w:val="00AC7D3F"/>
    <w:pPr>
      <w:spacing w:before="240" w:after="60"/>
      <w:outlineLvl w:val="4"/>
    </w:pPr>
    <w:rPr>
      <w:b/>
      <w:bCs/>
      <w:i/>
      <w:iCs/>
      <w:sz w:val="26"/>
      <w:szCs w:val="26"/>
      <w:lang w:val="fr-FR"/>
    </w:rPr>
  </w:style>
  <w:style w:type="paragraph" w:styleId="Heading6">
    <w:name w:val="heading 6"/>
    <w:basedOn w:val="Normal"/>
    <w:next w:val="Normal"/>
    <w:qFormat/>
    <w:locked/>
    <w:rsid w:val="00AC7D3F"/>
    <w:pPr>
      <w:spacing w:before="240" w:after="60"/>
      <w:outlineLvl w:val="5"/>
    </w:pPr>
    <w:rPr>
      <w:b/>
      <w:bCs/>
      <w:sz w:val="22"/>
      <w:szCs w:val="22"/>
      <w:lang w:val="fr-FR"/>
    </w:rPr>
  </w:style>
  <w:style w:type="paragraph" w:styleId="Heading7">
    <w:name w:val="heading 7"/>
    <w:basedOn w:val="Normal"/>
    <w:next w:val="Normal"/>
    <w:qFormat/>
    <w:locked/>
    <w:rsid w:val="00AC7D3F"/>
    <w:pPr>
      <w:spacing w:before="240" w:after="60"/>
      <w:outlineLvl w:val="6"/>
    </w:pPr>
    <w:rPr>
      <w:szCs w:val="24"/>
      <w:lang w:val="fr-FR"/>
    </w:rPr>
  </w:style>
  <w:style w:type="paragraph" w:styleId="Heading8">
    <w:name w:val="heading 8"/>
    <w:basedOn w:val="Normal"/>
    <w:next w:val="Normal"/>
    <w:qFormat/>
    <w:locked/>
    <w:rsid w:val="00AC7D3F"/>
    <w:pPr>
      <w:spacing w:before="240" w:after="60"/>
      <w:outlineLvl w:val="7"/>
    </w:pPr>
    <w:rPr>
      <w:i/>
      <w:iCs/>
      <w:szCs w:val="24"/>
      <w:lang w:val="fr-FR"/>
    </w:rPr>
  </w:style>
  <w:style w:type="paragraph" w:styleId="Heading9">
    <w:name w:val="heading 9"/>
    <w:basedOn w:val="Normal"/>
    <w:next w:val="Normal"/>
    <w:qFormat/>
    <w:locked/>
    <w:rsid w:val="00AC7D3F"/>
    <w:pPr>
      <w:keepNext/>
      <w:ind w:left="1410" w:hanging="1410"/>
      <w:outlineLvl w:val="8"/>
    </w:pPr>
    <w:rPr>
      <w:rFonts w:ascii="Arial" w:hAnsi="Arial"/>
      <w:b/>
      <w:bCs/>
      <w:sz w:val="22"/>
      <w:lang w:val="fr-CH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ocked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ocked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locked/>
  </w:style>
  <w:style w:type="paragraph" w:styleId="BodyTextIndent">
    <w:name w:val="Body Text Indent"/>
    <w:basedOn w:val="Normal"/>
    <w:locked/>
    <w:pPr>
      <w:ind w:left="567" w:hanging="567"/>
    </w:pPr>
    <w:rPr>
      <w:lang w:val="fr-CH"/>
    </w:rPr>
  </w:style>
  <w:style w:type="paragraph" w:styleId="BodyText">
    <w:name w:val="Body Text"/>
    <w:basedOn w:val="Normal"/>
    <w:locked/>
    <w:pPr>
      <w:tabs>
        <w:tab w:val="left" w:pos="567"/>
      </w:tabs>
    </w:pPr>
    <w:rPr>
      <w:lang w:val="fr-CH"/>
    </w:rPr>
  </w:style>
  <w:style w:type="table" w:styleId="TableGrid">
    <w:name w:val="Table Grid"/>
    <w:basedOn w:val="TableNormal"/>
    <w:locked/>
    <w:rsid w:val="005F0F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pts">
    <w:name w:val="3pts"/>
    <w:basedOn w:val="Normal"/>
    <w:locked/>
    <w:rsid w:val="009C2B2B"/>
    <w:pPr>
      <w:spacing w:before="60" w:after="60"/>
    </w:pPr>
    <w:rPr>
      <w:lang w:val="fr-CH"/>
    </w:rPr>
  </w:style>
  <w:style w:type="paragraph" w:customStyle="1" w:styleId="Exercice">
    <w:name w:val="Exercice"/>
    <w:basedOn w:val="Normal"/>
    <w:locked/>
    <w:rsid w:val="00AC7D3F"/>
    <w:pPr>
      <w:ind w:left="284"/>
    </w:pPr>
    <w:rPr>
      <w:b/>
      <w:smallCaps/>
      <w:u w:val="single"/>
      <w:lang w:val="fr-FR"/>
    </w:rPr>
  </w:style>
  <w:style w:type="paragraph" w:styleId="FootnoteText">
    <w:name w:val="footnote text"/>
    <w:basedOn w:val="Normal"/>
    <w:semiHidden/>
    <w:locked/>
    <w:rsid w:val="00AC7D3F"/>
    <w:rPr>
      <w:lang w:val="fr-FR"/>
    </w:rPr>
  </w:style>
  <w:style w:type="paragraph" w:styleId="BodyText2">
    <w:name w:val="Body Text 2"/>
    <w:basedOn w:val="Normal"/>
    <w:locked/>
    <w:rsid w:val="00AC7D3F"/>
    <w:pPr>
      <w:spacing w:after="120" w:line="480" w:lineRule="auto"/>
    </w:pPr>
    <w:rPr>
      <w:lang w:val="fr-FR"/>
    </w:rPr>
  </w:style>
  <w:style w:type="paragraph" w:styleId="Title">
    <w:name w:val="Title"/>
    <w:basedOn w:val="Normal"/>
    <w:qFormat/>
    <w:locked/>
    <w:rsid w:val="00AC7D3F"/>
    <w:pPr>
      <w:jc w:val="center"/>
    </w:pPr>
    <w:rPr>
      <w:b/>
      <w:bCs/>
      <w:szCs w:val="24"/>
      <w:lang w:val="fr-FR" w:eastAsia="fr-FR"/>
    </w:rPr>
  </w:style>
  <w:style w:type="paragraph" w:customStyle="1" w:styleId="Rappel">
    <w:name w:val="Rappel"/>
    <w:basedOn w:val="BlockText"/>
    <w:locked/>
    <w:rsid w:val="00AC7D3F"/>
    <w:pPr>
      <w:numPr>
        <w:numId w:val="27"/>
      </w:numPr>
      <w:pBdr>
        <w:top w:val="single" w:sz="12" w:space="6" w:color="auto" w:shadow="1"/>
        <w:left w:val="single" w:sz="12" w:space="6" w:color="auto" w:shadow="1"/>
        <w:bottom w:val="single" w:sz="12" w:space="6" w:color="auto" w:shadow="1"/>
        <w:right w:val="single" w:sz="12" w:space="6" w:color="auto" w:shadow="1"/>
      </w:pBdr>
      <w:tabs>
        <w:tab w:val="clear" w:pos="360"/>
        <w:tab w:val="num" w:pos="927"/>
      </w:tabs>
      <w:spacing w:after="60"/>
      <w:ind w:left="924" w:right="567" w:hanging="357"/>
    </w:pPr>
    <w:rPr>
      <w:lang w:val="fr-FR"/>
    </w:rPr>
  </w:style>
  <w:style w:type="paragraph" w:styleId="BlockText">
    <w:name w:val="Block Text"/>
    <w:basedOn w:val="Normal"/>
    <w:locked/>
    <w:rsid w:val="00AC7D3F"/>
    <w:pPr>
      <w:ind w:left="567" w:right="566"/>
    </w:pPr>
    <w:rPr>
      <w:lang w:val="fr-CH"/>
    </w:rPr>
  </w:style>
  <w:style w:type="paragraph" w:customStyle="1" w:styleId="xl22">
    <w:name w:val="xl22"/>
    <w:basedOn w:val="Normal"/>
    <w:locked/>
    <w:rsid w:val="00AC7D3F"/>
    <w:pPr>
      <w:spacing w:before="100" w:beforeAutospacing="1" w:after="100" w:afterAutospacing="1"/>
    </w:pPr>
    <w:rPr>
      <w:rFonts w:ascii="Arial" w:hAnsi="Arial" w:cs="Arial"/>
      <w:szCs w:val="24"/>
      <w:lang w:val="en-GB"/>
    </w:rPr>
  </w:style>
  <w:style w:type="paragraph" w:customStyle="1" w:styleId="xl23">
    <w:name w:val="xl23"/>
    <w:basedOn w:val="Normal"/>
    <w:locked/>
    <w:rsid w:val="00AC7D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Cs w:val="24"/>
      <w:lang w:val="en-GB"/>
    </w:rPr>
  </w:style>
  <w:style w:type="paragraph" w:customStyle="1" w:styleId="xl24">
    <w:name w:val="xl24"/>
    <w:basedOn w:val="Normal"/>
    <w:locked/>
    <w:rsid w:val="00AC7D3F"/>
    <w:pPr>
      <w:spacing w:before="100" w:beforeAutospacing="1" w:after="100" w:afterAutospacing="1"/>
    </w:pPr>
    <w:rPr>
      <w:rFonts w:ascii="Arial" w:hAnsi="Arial" w:cs="Arial"/>
      <w:szCs w:val="24"/>
      <w:lang w:val="en-GB"/>
    </w:rPr>
  </w:style>
  <w:style w:type="paragraph" w:customStyle="1" w:styleId="xl25">
    <w:name w:val="xl25"/>
    <w:basedOn w:val="Normal"/>
    <w:locked/>
    <w:rsid w:val="00AC7D3F"/>
    <w:pPr>
      <w:spacing w:before="100" w:beforeAutospacing="1" w:after="100" w:afterAutospacing="1"/>
      <w:jc w:val="right"/>
    </w:pPr>
    <w:rPr>
      <w:rFonts w:ascii="Arial" w:hAnsi="Arial" w:cs="Arial"/>
      <w:szCs w:val="24"/>
      <w:lang w:val="en-GB"/>
    </w:rPr>
  </w:style>
  <w:style w:type="paragraph" w:customStyle="1" w:styleId="xl26">
    <w:name w:val="xl26"/>
    <w:basedOn w:val="Normal"/>
    <w:locked/>
    <w:rsid w:val="00AC7D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val="en-GB"/>
    </w:rPr>
  </w:style>
  <w:style w:type="paragraph" w:customStyle="1" w:styleId="xl27">
    <w:name w:val="xl27"/>
    <w:basedOn w:val="Normal"/>
    <w:locked/>
    <w:rsid w:val="00AC7D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val="en-GB"/>
    </w:rPr>
  </w:style>
  <w:style w:type="paragraph" w:customStyle="1" w:styleId="xl28">
    <w:name w:val="xl28"/>
    <w:basedOn w:val="Normal"/>
    <w:locked/>
    <w:rsid w:val="00AC7D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Cs w:val="24"/>
      <w:lang w:val="en-GB"/>
    </w:rPr>
  </w:style>
  <w:style w:type="paragraph" w:customStyle="1" w:styleId="xl30">
    <w:name w:val="xl30"/>
    <w:basedOn w:val="Normal"/>
    <w:locked/>
    <w:rsid w:val="00AC7D3F"/>
    <w:pPr>
      <w:spacing w:before="100" w:beforeAutospacing="1" w:after="100" w:afterAutospacing="1"/>
    </w:pPr>
    <w:rPr>
      <w:rFonts w:ascii="Arial" w:hAnsi="Arial" w:cs="Arial"/>
      <w:b/>
      <w:bCs/>
      <w:szCs w:val="24"/>
      <w:lang w:val="en-GB"/>
    </w:rPr>
  </w:style>
  <w:style w:type="paragraph" w:customStyle="1" w:styleId="xl31">
    <w:name w:val="xl31"/>
    <w:basedOn w:val="Normal"/>
    <w:locked/>
    <w:rsid w:val="00AC7D3F"/>
    <w:pPr>
      <w:spacing w:before="100" w:beforeAutospacing="1" w:after="100" w:afterAutospacing="1"/>
      <w:jc w:val="right"/>
    </w:pPr>
    <w:rPr>
      <w:szCs w:val="24"/>
      <w:lang w:val="en-GB"/>
    </w:rPr>
  </w:style>
  <w:style w:type="paragraph" w:customStyle="1" w:styleId="xl32">
    <w:name w:val="xl32"/>
    <w:basedOn w:val="Normal"/>
    <w:locked/>
    <w:rsid w:val="00AC7D3F"/>
    <w:pPr>
      <w:spacing w:before="100" w:beforeAutospacing="1" w:after="100" w:afterAutospacing="1"/>
    </w:pPr>
    <w:rPr>
      <w:rFonts w:ascii="Arial" w:hAnsi="Arial" w:cs="Arial"/>
      <w:b/>
      <w:bCs/>
      <w:sz w:val="32"/>
      <w:szCs w:val="32"/>
      <w:lang w:val="en-GB"/>
    </w:rPr>
  </w:style>
  <w:style w:type="paragraph" w:customStyle="1" w:styleId="xl33">
    <w:name w:val="xl33"/>
    <w:basedOn w:val="Normal"/>
    <w:locked/>
    <w:rsid w:val="00AC7D3F"/>
    <w:pPr>
      <w:spacing w:before="100" w:beforeAutospacing="1" w:after="100" w:afterAutospacing="1"/>
    </w:pPr>
    <w:rPr>
      <w:rFonts w:ascii="Arial" w:hAnsi="Arial" w:cs="Arial"/>
      <w:b/>
      <w:bCs/>
      <w:szCs w:val="24"/>
      <w:lang w:val="en-GB"/>
    </w:rPr>
  </w:style>
  <w:style w:type="paragraph" w:customStyle="1" w:styleId="xl34">
    <w:name w:val="xl34"/>
    <w:basedOn w:val="Normal"/>
    <w:locked/>
    <w:rsid w:val="00AC7D3F"/>
    <w:pPr>
      <w:spacing w:before="100" w:beforeAutospacing="1" w:after="100" w:afterAutospacing="1"/>
      <w:jc w:val="right"/>
    </w:pPr>
    <w:rPr>
      <w:rFonts w:ascii="Arial" w:hAnsi="Arial" w:cs="Arial"/>
      <w:b/>
      <w:bCs/>
      <w:szCs w:val="24"/>
      <w:lang w:val="en-GB"/>
    </w:rPr>
  </w:style>
  <w:style w:type="paragraph" w:customStyle="1" w:styleId="xl35">
    <w:name w:val="xl35"/>
    <w:basedOn w:val="Normal"/>
    <w:locked/>
    <w:rsid w:val="00AC7D3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Cs w:val="24"/>
      <w:lang w:val="en-GB"/>
    </w:rPr>
  </w:style>
  <w:style w:type="paragraph" w:customStyle="1" w:styleId="xl36">
    <w:name w:val="xl36"/>
    <w:basedOn w:val="Normal"/>
    <w:locked/>
    <w:rsid w:val="00AC7D3F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Cs w:val="24"/>
      <w:lang w:val="en-GB"/>
    </w:rPr>
  </w:style>
  <w:style w:type="paragraph" w:customStyle="1" w:styleId="xl37">
    <w:name w:val="xl37"/>
    <w:basedOn w:val="Normal"/>
    <w:locked/>
    <w:rsid w:val="00AC7D3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Cs w:val="24"/>
      <w:lang w:val="en-GB"/>
    </w:rPr>
  </w:style>
  <w:style w:type="paragraph" w:customStyle="1" w:styleId="xl29">
    <w:name w:val="xl29"/>
    <w:basedOn w:val="Normal"/>
    <w:locked/>
    <w:rsid w:val="00AC7D3F"/>
    <w:pPr>
      <w:pBdr>
        <w:top w:val="dotted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 w:val="28"/>
      <w:szCs w:val="28"/>
      <w:lang w:val="en-GB"/>
    </w:rPr>
  </w:style>
  <w:style w:type="paragraph" w:customStyle="1" w:styleId="Titre1">
    <w:name w:val="Titre1"/>
    <w:basedOn w:val="Normal"/>
    <w:locked/>
    <w:rsid w:val="00AC7D3F"/>
    <w:pPr>
      <w:jc w:val="center"/>
    </w:pPr>
    <w:rPr>
      <w:smallCaps/>
      <w:sz w:val="40"/>
      <w:lang w:val="fr-CH"/>
    </w:rPr>
  </w:style>
  <w:style w:type="paragraph" w:styleId="BodyTextIndent2">
    <w:name w:val="Body Text Indent 2"/>
    <w:basedOn w:val="Normal"/>
    <w:locked/>
    <w:rsid w:val="00AC7D3F"/>
    <w:pPr>
      <w:ind w:left="142" w:hanging="142"/>
    </w:pPr>
    <w:rPr>
      <w:rFonts w:ascii="Bookman Old Style" w:hAnsi="Bookman Old Style"/>
      <w:i/>
      <w:iCs/>
      <w:lang w:val="fr-FR"/>
    </w:rPr>
  </w:style>
  <w:style w:type="paragraph" w:styleId="BalloonText">
    <w:name w:val="Balloon Text"/>
    <w:basedOn w:val="Normal"/>
    <w:link w:val="BalloonTextChar"/>
    <w:locked/>
    <w:rsid w:val="002927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92758"/>
    <w:rPr>
      <w:rFonts w:ascii="Tahoma" w:hAnsi="Tahoma" w:cs="Tahoma"/>
      <w:sz w:val="16"/>
      <w:szCs w:val="16"/>
      <w:lang w:val="en-AU" w:eastAsia="en-US"/>
    </w:rPr>
  </w:style>
  <w:style w:type="character" w:styleId="LineNumber">
    <w:name w:val="line number"/>
    <w:basedOn w:val="DefaultParagraphFont"/>
    <w:semiHidden/>
    <w:unhideWhenUsed/>
    <w:locked/>
    <w:rsid w:val="00C77AA0"/>
  </w:style>
  <w:style w:type="paragraph" w:styleId="ListParagraph">
    <w:name w:val="List Paragraph"/>
    <w:basedOn w:val="Normal"/>
    <w:uiPriority w:val="34"/>
    <w:qFormat/>
    <w:locked/>
    <w:rsid w:val="004650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3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E5544-55FB-4E62-A747-B02C1FC5E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DIVISION:</vt:lpstr>
      <vt:lpstr>DIVISION: </vt:lpstr>
    </vt:vector>
  </TitlesOfParts>
  <Company>MENFP - EST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DIVISION:</dc:title>
  <dc:creator>Larry BONIFAS</dc:creator>
  <cp:lastModifiedBy>Annick HOFFMANN</cp:lastModifiedBy>
  <cp:revision>2</cp:revision>
  <cp:lastPrinted>2016-08-01T07:42:00Z</cp:lastPrinted>
  <dcterms:created xsi:type="dcterms:W3CDTF">2019-09-05T08:20:00Z</dcterms:created>
  <dcterms:modified xsi:type="dcterms:W3CDTF">2019-09-05T08:20:00Z</dcterms:modified>
</cp:coreProperties>
</file>